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E7F1" w14:textId="5A3B9F40" w:rsidR="000F3C50" w:rsidRDefault="000F3C50"/>
    <w:p w14:paraId="7EEDBD39" w14:textId="2BCE0DDF" w:rsidR="000F3C50" w:rsidRDefault="000F3C50"/>
    <w:p w14:paraId="01812826" w14:textId="77777777" w:rsidR="000F3C50" w:rsidRDefault="000F3C50"/>
    <w:p w14:paraId="52EDF7C5" w14:textId="77777777" w:rsidR="000F3C50" w:rsidRDefault="000F3C50"/>
    <w:p w14:paraId="0E4722BA" w14:textId="6D516EFE" w:rsidR="000F3C50" w:rsidRDefault="000F3C50"/>
    <w:p w14:paraId="5A0BF690" w14:textId="77777777" w:rsidR="000F3C50" w:rsidRDefault="000F3C50"/>
    <w:p w14:paraId="17FEC69C" w14:textId="77777777" w:rsidR="000F3C50" w:rsidRDefault="000F3C50"/>
    <w:p w14:paraId="24160F69" w14:textId="77777777" w:rsidR="000F3C50" w:rsidRDefault="000F3C50"/>
    <w:p w14:paraId="7D5A0695" w14:textId="4EC8EED4" w:rsidR="000F3C50" w:rsidRDefault="000F3C50"/>
    <w:p w14:paraId="01BB815C" w14:textId="77777777" w:rsidR="000F3C50" w:rsidRDefault="000F3C50"/>
    <w:p w14:paraId="115E6A63" w14:textId="77777777" w:rsidR="000F3C50" w:rsidRDefault="000F3C50"/>
    <w:p w14:paraId="6E2401C6" w14:textId="0D30A918" w:rsidR="000F3C50" w:rsidRDefault="000F3C50"/>
    <w:p w14:paraId="76650768" w14:textId="79241CBD" w:rsidR="000F3C50" w:rsidRDefault="000F3C50"/>
    <w:p w14:paraId="1CDA1200" w14:textId="77777777" w:rsidR="000F3C50" w:rsidRDefault="000F3C50"/>
    <w:p w14:paraId="74F14F28" w14:textId="44675EC5" w:rsidR="000F3C50" w:rsidRDefault="000F3C50"/>
    <w:p w14:paraId="6876A478" w14:textId="77777777" w:rsidR="000F3C50" w:rsidRDefault="000F3C50"/>
    <w:p w14:paraId="2A908203" w14:textId="77777777" w:rsidR="000F3C50" w:rsidRDefault="000F3C50"/>
    <w:p w14:paraId="04D86E95" w14:textId="77777777" w:rsidR="000F3C50" w:rsidRDefault="000F3C50"/>
    <w:p w14:paraId="7E16F429" w14:textId="08E02AFC" w:rsidR="000F3C50" w:rsidRDefault="000F3C50"/>
    <w:p w14:paraId="51A1C546" w14:textId="77777777" w:rsidR="000F3C50" w:rsidRDefault="000F3C50"/>
    <w:p w14:paraId="4619FC59" w14:textId="77777777" w:rsidR="000F3C50" w:rsidRDefault="000F3C50"/>
    <w:p w14:paraId="6DF2CE14" w14:textId="77777777" w:rsidR="000F3C50" w:rsidRDefault="000F3C50"/>
    <w:p w14:paraId="16D8B6C0" w14:textId="77777777" w:rsidR="000F3C50" w:rsidRDefault="000F3C50"/>
    <w:p w14:paraId="12E7A35E" w14:textId="70F83E97" w:rsidR="000F3C50" w:rsidRDefault="000F3C50"/>
    <w:p w14:paraId="5B7308CA" w14:textId="77777777" w:rsidR="000F3C50" w:rsidRDefault="000F3C50"/>
    <w:p w14:paraId="67251DB3" w14:textId="77777777" w:rsidR="000F3C50" w:rsidRDefault="000F3C50"/>
    <w:p w14:paraId="15F14096" w14:textId="77777777" w:rsidR="000F3C50" w:rsidRDefault="000F3C50"/>
    <w:p w14:paraId="634764D3" w14:textId="279D27C3" w:rsidR="000F3C50" w:rsidRDefault="000F3C50"/>
    <w:p w14:paraId="44F3E48B" w14:textId="77777777" w:rsidR="000F3C50" w:rsidRDefault="000F3C50"/>
    <w:p w14:paraId="5B9385EE" w14:textId="636FC4C2" w:rsidR="000F3C50" w:rsidRDefault="000F3C50"/>
    <w:tbl>
      <w:tblPr>
        <w:tblW w:w="0" w:type="auto"/>
        <w:tblInd w:w="2880" w:type="dxa"/>
        <w:tblLayout w:type="fixed"/>
        <w:tblCellMar>
          <w:left w:w="70" w:type="dxa"/>
          <w:right w:w="70" w:type="dxa"/>
        </w:tblCellMar>
        <w:tblLook w:val="0000" w:firstRow="0" w:lastRow="0" w:firstColumn="0" w:lastColumn="0" w:noHBand="0" w:noVBand="0"/>
      </w:tblPr>
      <w:tblGrid>
        <w:gridCol w:w="5764"/>
      </w:tblGrid>
      <w:tr w:rsidR="000F3C50" w14:paraId="3D3D3B26" w14:textId="77777777">
        <w:tc>
          <w:tcPr>
            <w:tcW w:w="5764" w:type="dxa"/>
            <w:tcBorders>
              <w:top w:val="double" w:sz="18" w:space="0" w:color="000000"/>
            </w:tcBorders>
          </w:tcPr>
          <w:p w14:paraId="4585E8B5" w14:textId="77777777" w:rsidR="000F3C50" w:rsidRDefault="000F3C50">
            <w:pPr>
              <w:pStyle w:val="Portada"/>
              <w:snapToGrid w:val="0"/>
              <w:rPr>
                <w:rFonts w:ascii="Arial" w:hAnsi="Arial" w:cs="Arial"/>
                <w:b/>
                <w:bCs/>
                <w:color w:val="241A61"/>
                <w:sz w:val="30"/>
              </w:rPr>
            </w:pPr>
          </w:p>
        </w:tc>
      </w:tr>
    </w:tbl>
    <w:p w14:paraId="71130103" w14:textId="63126B40" w:rsidR="000F3C50" w:rsidRDefault="000F3C50">
      <w:pPr>
        <w:pStyle w:val="EstiloPortadaArial15ptNegritaColorpersonalizadoRGB36"/>
      </w:pPr>
      <w:r>
        <w:t xml:space="preserve">Especificación </w:t>
      </w:r>
      <w:r w:rsidR="0052483E">
        <w:t xml:space="preserve">de </w:t>
      </w:r>
      <w:r>
        <w:t>software</w:t>
      </w:r>
      <w:r w:rsidR="008E2880">
        <w:t xml:space="preserve"> Etapa de Evaluación</w:t>
      </w:r>
      <w:r w:rsidR="0052483E">
        <w:t xml:space="preserve"> 1</w:t>
      </w:r>
    </w:p>
    <w:p w14:paraId="011AB2A0" w14:textId="4C3CA70B" w:rsidR="000F3C50" w:rsidRDefault="000F3C50">
      <w:pPr>
        <w:pStyle w:val="Portada"/>
        <w:ind w:left="2880"/>
        <w:rPr>
          <w:rFonts w:ascii="Arial" w:hAnsi="Arial" w:cs="Arial"/>
          <w:b/>
          <w:bCs/>
        </w:rPr>
      </w:pPr>
    </w:p>
    <w:p w14:paraId="42164270" w14:textId="29D84B3E" w:rsidR="009201EF" w:rsidRDefault="009201EF">
      <w:pPr>
        <w:pStyle w:val="EstiloPortadaArialNegritaColorpersonalizadoRGB36"/>
      </w:pPr>
    </w:p>
    <w:p w14:paraId="78435234" w14:textId="4725F76A" w:rsidR="000F3C50" w:rsidRDefault="000F3C50">
      <w:pPr>
        <w:pStyle w:val="EstiloPortadaArialNegritaColorpersonalizadoRGB36"/>
        <w:rPr>
          <w:color w:val="241A61"/>
        </w:rPr>
      </w:pPr>
      <w:r>
        <w:t xml:space="preserve">Proyecto: </w:t>
      </w:r>
      <w:r w:rsidR="00E9279E">
        <w:t>Specialized</w:t>
      </w:r>
    </w:p>
    <w:p w14:paraId="49B589EE" w14:textId="49C86F4B" w:rsidR="000F3C50" w:rsidRDefault="000F3C50">
      <w:pPr>
        <w:pStyle w:val="Listaconvietas2"/>
        <w:ind w:left="3163"/>
      </w:pPr>
    </w:p>
    <w:p w14:paraId="54794A33" w14:textId="3D91BB8E" w:rsidR="000F3C50" w:rsidRDefault="000F3C50">
      <w:pPr>
        <w:ind w:left="2700"/>
      </w:pPr>
    </w:p>
    <w:p w14:paraId="4C205F18" w14:textId="571F933A" w:rsidR="000F3C50" w:rsidRDefault="000F3C50">
      <w:pPr>
        <w:ind w:left="2700"/>
      </w:pPr>
    </w:p>
    <w:p w14:paraId="6BDA9489" w14:textId="0885EA1F" w:rsidR="000F3C50" w:rsidRDefault="000F3C50">
      <w:pPr>
        <w:ind w:left="2700"/>
      </w:pPr>
    </w:p>
    <w:p w14:paraId="3B8139FD" w14:textId="77777777" w:rsidR="000F3C50" w:rsidRDefault="000F3C50">
      <w:pPr>
        <w:ind w:left="2700"/>
      </w:pPr>
    </w:p>
    <w:p w14:paraId="679A803D" w14:textId="088E72FB" w:rsidR="000F3C50" w:rsidRDefault="000F3C50">
      <w:pPr>
        <w:ind w:left="2700"/>
      </w:pPr>
    </w:p>
    <w:p w14:paraId="2D36A27E" w14:textId="3BA138EC" w:rsidR="000F3C50" w:rsidRDefault="000F3C50">
      <w:pPr>
        <w:ind w:left="2700"/>
      </w:pPr>
    </w:p>
    <w:p w14:paraId="240478B1" w14:textId="731A5408" w:rsidR="000F3C50" w:rsidRDefault="000F3C50">
      <w:pPr>
        <w:ind w:left="2700"/>
      </w:pPr>
    </w:p>
    <w:p w14:paraId="5A96EBA0" w14:textId="77777777" w:rsidR="000F3C50" w:rsidRDefault="000F3C50">
      <w:pPr>
        <w:ind w:left="2700"/>
      </w:pPr>
    </w:p>
    <w:p w14:paraId="6ADA4458" w14:textId="26D1E62C" w:rsidR="000F3C50" w:rsidRDefault="000F3C50">
      <w:pPr>
        <w:ind w:left="2700"/>
      </w:pPr>
    </w:p>
    <w:p w14:paraId="527CE166" w14:textId="2728E1D0" w:rsidR="000F3C50" w:rsidRDefault="000F3C50">
      <w:pPr>
        <w:ind w:left="2700"/>
      </w:pPr>
    </w:p>
    <w:p w14:paraId="1BDFE298" w14:textId="0FD85C01" w:rsidR="000F3C50" w:rsidRDefault="000F3C50">
      <w:pPr>
        <w:ind w:left="2700"/>
      </w:pPr>
    </w:p>
    <w:p w14:paraId="7704A134" w14:textId="5D8790DF" w:rsidR="000F3C50" w:rsidRDefault="000F3C50">
      <w:pPr>
        <w:ind w:left="2700"/>
      </w:pPr>
    </w:p>
    <w:p w14:paraId="07A94CBE" w14:textId="303AEAE3" w:rsidR="000F3C50" w:rsidRDefault="000F3C50">
      <w:pPr>
        <w:ind w:left="2700"/>
      </w:pPr>
    </w:p>
    <w:p w14:paraId="04F1CA74" w14:textId="0C1EBD94" w:rsidR="000F3C50" w:rsidRDefault="000F3C50">
      <w:pPr>
        <w:ind w:left="2700"/>
      </w:pPr>
    </w:p>
    <w:p w14:paraId="4AF064CF" w14:textId="0B526C8C" w:rsidR="000F3C50" w:rsidRDefault="000F3C50">
      <w:pPr>
        <w:ind w:left="2700"/>
      </w:pPr>
    </w:p>
    <w:p w14:paraId="03583A89" w14:textId="1A72CD62" w:rsidR="000F3C50" w:rsidRDefault="000F3C50">
      <w:pPr>
        <w:ind w:left="2700"/>
      </w:pPr>
    </w:p>
    <w:tbl>
      <w:tblPr>
        <w:tblW w:w="0" w:type="auto"/>
        <w:tblInd w:w="2700" w:type="dxa"/>
        <w:tblLayout w:type="fixed"/>
        <w:tblCellMar>
          <w:left w:w="70" w:type="dxa"/>
          <w:right w:w="70" w:type="dxa"/>
        </w:tblCellMar>
        <w:tblLook w:val="0000" w:firstRow="0" w:lastRow="0" w:firstColumn="0" w:lastColumn="0" w:noHBand="0" w:noVBand="0"/>
      </w:tblPr>
      <w:tblGrid>
        <w:gridCol w:w="2125"/>
        <w:gridCol w:w="825"/>
        <w:gridCol w:w="2994"/>
      </w:tblGrid>
      <w:tr w:rsidR="000F3C50" w14:paraId="2C85F9AB" w14:textId="77777777">
        <w:tc>
          <w:tcPr>
            <w:tcW w:w="2125" w:type="dxa"/>
            <w:tcBorders>
              <w:top w:val="double" w:sz="18" w:space="0" w:color="000000"/>
            </w:tcBorders>
            <w:vAlign w:val="center"/>
          </w:tcPr>
          <w:p w14:paraId="6ACA4B5F" w14:textId="69CB519A" w:rsidR="000F3C50" w:rsidRDefault="000F3C50">
            <w:pPr>
              <w:jc w:val="center"/>
            </w:pPr>
            <w:r>
              <w:br/>
            </w:r>
          </w:p>
        </w:tc>
        <w:tc>
          <w:tcPr>
            <w:tcW w:w="825" w:type="dxa"/>
            <w:tcBorders>
              <w:top w:val="double" w:sz="18" w:space="0" w:color="000000"/>
            </w:tcBorders>
            <w:vAlign w:val="center"/>
          </w:tcPr>
          <w:p w14:paraId="6DBA5ECA" w14:textId="77777777" w:rsidR="000F3C50" w:rsidRDefault="000F3C50">
            <w:pPr>
              <w:snapToGrid w:val="0"/>
              <w:jc w:val="center"/>
            </w:pPr>
          </w:p>
        </w:tc>
        <w:tc>
          <w:tcPr>
            <w:tcW w:w="2994" w:type="dxa"/>
            <w:tcBorders>
              <w:top w:val="double" w:sz="18" w:space="0" w:color="000000"/>
            </w:tcBorders>
            <w:vAlign w:val="bottom"/>
          </w:tcPr>
          <w:p w14:paraId="21D35F26" w14:textId="77777777" w:rsidR="000F3C50" w:rsidRDefault="000F3C50">
            <w:pPr>
              <w:snapToGrid w:val="0"/>
              <w:jc w:val="right"/>
              <w:rPr>
                <w:color w:val="241A61"/>
                <w:sz w:val="18"/>
              </w:rPr>
            </w:pPr>
          </w:p>
          <w:p w14:paraId="44F600B5" w14:textId="1CE7CC73" w:rsidR="000F3C50" w:rsidRDefault="00A86758">
            <w:pPr>
              <w:jc w:val="right"/>
            </w:pPr>
            <w:r>
              <w:rPr>
                <w:color w:val="241A61"/>
                <w:sz w:val="18"/>
              </w:rPr>
              <w:t>Febrero</w:t>
            </w:r>
          </w:p>
        </w:tc>
      </w:tr>
    </w:tbl>
    <w:p w14:paraId="2AC7EDC3" w14:textId="62AEFE29" w:rsidR="000F3C50" w:rsidRDefault="000F3C50">
      <w:pPr>
        <w:sectPr w:rsidR="000F3C50">
          <w:headerReference w:type="default" r:id="rId7"/>
          <w:footerReference w:type="default" r:id="rId8"/>
          <w:headerReference w:type="first" r:id="rId9"/>
          <w:pgSz w:w="11906" w:h="16838"/>
          <w:pgMar w:top="1417" w:right="1701" w:bottom="1417" w:left="1701" w:header="708" w:footer="708" w:gutter="0"/>
          <w:cols w:space="720"/>
          <w:titlePg/>
          <w:docGrid w:linePitch="360"/>
        </w:sectPr>
      </w:pPr>
    </w:p>
    <w:p w14:paraId="0EA48162" w14:textId="77777777" w:rsidR="000F3C50" w:rsidRDefault="000F3C50">
      <w:pPr>
        <w:pStyle w:val="Titulo1sinnumeracion"/>
      </w:pPr>
      <w:bookmarkStart w:id="0" w:name="_Toc221812536"/>
      <w:r>
        <w:lastRenderedPageBreak/>
        <w:t>Ficha del documento</w:t>
      </w:r>
      <w:bookmarkEnd w:id="0"/>
    </w:p>
    <w:p w14:paraId="58044C37" w14:textId="77777777" w:rsidR="000F3C50" w:rsidRDefault="000F3C50"/>
    <w:p w14:paraId="37ECBBFD" w14:textId="77777777" w:rsidR="000F3C50" w:rsidRDefault="000F3C50"/>
    <w:tbl>
      <w:tblPr>
        <w:tblW w:w="0" w:type="auto"/>
        <w:tblInd w:w="-5" w:type="dxa"/>
        <w:tblLayout w:type="fixed"/>
        <w:tblLook w:val="0000" w:firstRow="0" w:lastRow="0" w:firstColumn="0" w:lastColumn="0" w:noHBand="0" w:noVBand="0"/>
      </w:tblPr>
      <w:tblGrid>
        <w:gridCol w:w="1188"/>
        <w:gridCol w:w="1080"/>
        <w:gridCol w:w="3060"/>
        <w:gridCol w:w="3326"/>
      </w:tblGrid>
      <w:tr w:rsidR="000F3C50" w14:paraId="55D32338" w14:textId="77777777">
        <w:tc>
          <w:tcPr>
            <w:tcW w:w="1188" w:type="dxa"/>
            <w:tcBorders>
              <w:top w:val="single" w:sz="4" w:space="0" w:color="808080"/>
              <w:left w:val="single" w:sz="4" w:space="0" w:color="808080"/>
              <w:bottom w:val="single" w:sz="4" w:space="0" w:color="808080"/>
            </w:tcBorders>
            <w:shd w:val="clear" w:color="auto" w:fill="E6E6E6"/>
          </w:tcPr>
          <w:p w14:paraId="0FF4A2DE" w14:textId="77777777" w:rsidR="000F3C50" w:rsidRDefault="000F3C50">
            <w:pPr>
              <w:jc w:val="center"/>
              <w:rPr>
                <w:b/>
              </w:rPr>
            </w:pPr>
            <w:r>
              <w:rPr>
                <w:b/>
              </w:rPr>
              <w:t>Fecha</w:t>
            </w:r>
          </w:p>
        </w:tc>
        <w:tc>
          <w:tcPr>
            <w:tcW w:w="1080" w:type="dxa"/>
            <w:tcBorders>
              <w:top w:val="single" w:sz="4" w:space="0" w:color="808080"/>
              <w:left w:val="single" w:sz="4" w:space="0" w:color="808080"/>
              <w:bottom w:val="single" w:sz="4" w:space="0" w:color="808080"/>
            </w:tcBorders>
            <w:shd w:val="clear" w:color="auto" w:fill="E6E6E6"/>
          </w:tcPr>
          <w:p w14:paraId="3718DCD7" w14:textId="77777777" w:rsidR="000F3C50" w:rsidRDefault="000F3C50">
            <w:pPr>
              <w:jc w:val="center"/>
              <w:rPr>
                <w:b/>
              </w:rPr>
            </w:pPr>
            <w:r>
              <w:rPr>
                <w:b/>
              </w:rPr>
              <w:t>Revisión</w:t>
            </w:r>
          </w:p>
        </w:tc>
        <w:tc>
          <w:tcPr>
            <w:tcW w:w="3060" w:type="dxa"/>
            <w:tcBorders>
              <w:top w:val="single" w:sz="4" w:space="0" w:color="808080"/>
              <w:left w:val="single" w:sz="4" w:space="0" w:color="808080"/>
              <w:bottom w:val="single" w:sz="4" w:space="0" w:color="808080"/>
            </w:tcBorders>
            <w:shd w:val="clear" w:color="auto" w:fill="E6E6E6"/>
          </w:tcPr>
          <w:p w14:paraId="4FDCF4CD" w14:textId="77777777" w:rsidR="000F3C50" w:rsidRDefault="000F3C50">
            <w:pPr>
              <w:jc w:val="center"/>
              <w:rPr>
                <w:b/>
              </w:rPr>
            </w:pPr>
            <w:r>
              <w:rPr>
                <w:b/>
              </w:rPr>
              <w:t>Autor</w:t>
            </w:r>
          </w:p>
        </w:tc>
        <w:tc>
          <w:tcPr>
            <w:tcW w:w="3326" w:type="dxa"/>
            <w:tcBorders>
              <w:top w:val="single" w:sz="4" w:space="0" w:color="808080"/>
              <w:left w:val="single" w:sz="4" w:space="0" w:color="808080"/>
              <w:bottom w:val="single" w:sz="4" w:space="0" w:color="808080"/>
              <w:right w:val="single" w:sz="4" w:space="0" w:color="808080"/>
            </w:tcBorders>
            <w:shd w:val="clear" w:color="auto" w:fill="E6E6E6"/>
          </w:tcPr>
          <w:p w14:paraId="6AA84E5D" w14:textId="77777777" w:rsidR="000F3C50" w:rsidRDefault="000F3C50">
            <w:pPr>
              <w:jc w:val="center"/>
            </w:pPr>
            <w:r>
              <w:rPr>
                <w:b/>
              </w:rPr>
              <w:t>Verificado dep. calidad.</w:t>
            </w:r>
          </w:p>
        </w:tc>
      </w:tr>
      <w:tr w:rsidR="000F3C50" w14:paraId="0EF647A4" w14:textId="77777777">
        <w:trPr>
          <w:trHeight w:val="1134"/>
        </w:trPr>
        <w:tc>
          <w:tcPr>
            <w:tcW w:w="1188" w:type="dxa"/>
            <w:tcBorders>
              <w:top w:val="single" w:sz="4" w:space="0" w:color="808080"/>
              <w:left w:val="single" w:sz="4" w:space="0" w:color="808080"/>
              <w:bottom w:val="single" w:sz="4" w:space="0" w:color="808080"/>
            </w:tcBorders>
            <w:vAlign w:val="center"/>
          </w:tcPr>
          <w:p w14:paraId="1FFB0897" w14:textId="77777777" w:rsidR="000F3C50" w:rsidRDefault="000F3C50">
            <w:r>
              <w:fldChar w:fldCharType="begin"/>
            </w:r>
            <w:r>
              <w:instrText xml:space="preserve"> MACROBUTTON NoMacro [Fecha]</w:instrText>
            </w:r>
            <w:r>
              <w:fldChar w:fldCharType="separate"/>
            </w:r>
            <w:r>
              <w:t>[Fecha]</w:t>
            </w:r>
            <w:r>
              <w:fldChar w:fldCharType="end"/>
            </w:r>
          </w:p>
        </w:tc>
        <w:tc>
          <w:tcPr>
            <w:tcW w:w="1080" w:type="dxa"/>
            <w:tcBorders>
              <w:top w:val="single" w:sz="4" w:space="0" w:color="808080"/>
              <w:left w:val="single" w:sz="4" w:space="0" w:color="808080"/>
              <w:bottom w:val="single" w:sz="4" w:space="0" w:color="808080"/>
            </w:tcBorders>
            <w:vAlign w:val="center"/>
          </w:tcPr>
          <w:p w14:paraId="7C855C3F" w14:textId="77777777" w:rsidR="000F3C50" w:rsidRDefault="000F3C50">
            <w:r>
              <w:fldChar w:fldCharType="begin"/>
            </w:r>
            <w:r>
              <w:instrText xml:space="preserve"> MACROBUTTON NoMacro [Rev]</w:instrText>
            </w:r>
            <w:r>
              <w:fldChar w:fldCharType="separate"/>
            </w:r>
            <w:r>
              <w:t>[Rev]</w:t>
            </w:r>
            <w:r>
              <w:fldChar w:fldCharType="end"/>
            </w:r>
          </w:p>
        </w:tc>
        <w:tc>
          <w:tcPr>
            <w:tcW w:w="3060" w:type="dxa"/>
            <w:tcBorders>
              <w:top w:val="single" w:sz="4" w:space="0" w:color="808080"/>
              <w:left w:val="single" w:sz="4" w:space="0" w:color="808080"/>
              <w:bottom w:val="single" w:sz="4" w:space="0" w:color="808080"/>
            </w:tcBorders>
            <w:vAlign w:val="center"/>
          </w:tcPr>
          <w:p w14:paraId="2330E376" w14:textId="77777777" w:rsidR="000F3C50" w:rsidRDefault="000F3C50">
            <w:r>
              <w:fldChar w:fldCharType="begin"/>
            </w:r>
            <w:r>
              <w:instrText xml:space="preserve"> MACROBUTTON NoMacro [Descripcion]</w:instrText>
            </w:r>
            <w:r>
              <w:fldChar w:fldCharType="separate"/>
            </w:r>
            <w:r>
              <w:t>[Descripcion]</w:t>
            </w:r>
            <w:r>
              <w:fldChar w:fldCharType="end"/>
            </w:r>
          </w:p>
        </w:tc>
        <w:tc>
          <w:tcPr>
            <w:tcW w:w="3326" w:type="dxa"/>
            <w:tcBorders>
              <w:top w:val="single" w:sz="4" w:space="0" w:color="808080"/>
              <w:left w:val="single" w:sz="4" w:space="0" w:color="808080"/>
              <w:bottom w:val="single" w:sz="4" w:space="0" w:color="808080"/>
              <w:right w:val="single" w:sz="4" w:space="0" w:color="808080"/>
            </w:tcBorders>
            <w:vAlign w:val="center"/>
          </w:tcPr>
          <w:p w14:paraId="2592E209" w14:textId="77777777" w:rsidR="000F3C50" w:rsidRDefault="000F3C50">
            <w:pPr>
              <w:jc w:val="center"/>
            </w:pPr>
            <w:r>
              <w:fldChar w:fldCharType="begin"/>
            </w:r>
            <w:r>
              <w:instrText xml:space="preserve"> MACROBUTTON NoMacro [Firma o sello]</w:instrText>
            </w:r>
            <w:r>
              <w:fldChar w:fldCharType="separate"/>
            </w:r>
            <w:r>
              <w:t>[Firma o sello]</w:t>
            </w:r>
            <w:r>
              <w:fldChar w:fldCharType="end"/>
            </w:r>
          </w:p>
        </w:tc>
      </w:tr>
    </w:tbl>
    <w:p w14:paraId="1927264A" w14:textId="77777777" w:rsidR="000F3C50" w:rsidRDefault="000F3C50"/>
    <w:p w14:paraId="0DF491D8" w14:textId="77777777" w:rsidR="000F3C50" w:rsidRDefault="000F3C50">
      <w:pPr>
        <w:pStyle w:val="Encabezado"/>
        <w:tabs>
          <w:tab w:val="clear" w:pos="4252"/>
          <w:tab w:val="clear" w:pos="8504"/>
        </w:tabs>
        <w:rPr>
          <w:lang w:val="fr-FR"/>
        </w:rPr>
      </w:pPr>
    </w:p>
    <w:p w14:paraId="7A8BBE58" w14:textId="77777777" w:rsidR="000F3C50" w:rsidRDefault="000F3C50">
      <w:pPr>
        <w:pStyle w:val="Encabezado"/>
        <w:tabs>
          <w:tab w:val="clear" w:pos="4252"/>
          <w:tab w:val="clear" w:pos="8504"/>
        </w:tabs>
        <w:rPr>
          <w:lang w:val="fr-FR"/>
        </w:rPr>
      </w:pPr>
    </w:p>
    <w:p w14:paraId="5E121C9E" w14:textId="77777777" w:rsidR="000F3C50" w:rsidRDefault="000F3C50">
      <w:pPr>
        <w:pStyle w:val="Encabezado"/>
        <w:tabs>
          <w:tab w:val="clear" w:pos="4252"/>
          <w:tab w:val="clear" w:pos="8504"/>
        </w:tabs>
        <w:rPr>
          <w:lang w:val="fr-FR"/>
        </w:rPr>
      </w:pPr>
    </w:p>
    <w:p w14:paraId="77E0D3E7" w14:textId="77777777" w:rsidR="000F3C50" w:rsidRDefault="000F3C50">
      <w:pPr>
        <w:pStyle w:val="Encabezado"/>
        <w:tabs>
          <w:tab w:val="clear" w:pos="4252"/>
          <w:tab w:val="clear" w:pos="8504"/>
        </w:tabs>
        <w:rPr>
          <w:lang w:val="fr-FR"/>
        </w:rPr>
      </w:pPr>
    </w:p>
    <w:p w14:paraId="072E4473" w14:textId="77777777" w:rsidR="000F3C50" w:rsidRDefault="000F3C50">
      <w:pPr>
        <w:pStyle w:val="Encabezado"/>
        <w:tabs>
          <w:tab w:val="clear" w:pos="4252"/>
          <w:tab w:val="clear" w:pos="8504"/>
        </w:tabs>
        <w:rPr>
          <w:lang w:val="fr-FR"/>
        </w:rPr>
      </w:pPr>
    </w:p>
    <w:p w14:paraId="1504A940" w14:textId="77777777" w:rsidR="000F3C50" w:rsidRDefault="000F3C50">
      <w:pPr>
        <w:pStyle w:val="Encabezado"/>
        <w:tabs>
          <w:tab w:val="clear" w:pos="4252"/>
          <w:tab w:val="clear" w:pos="8504"/>
        </w:tabs>
        <w:rPr>
          <w:lang w:val="fr-FR"/>
        </w:rPr>
      </w:pPr>
    </w:p>
    <w:p w14:paraId="6EDDBBF0" w14:textId="77777777" w:rsidR="000F3C50" w:rsidRDefault="000F3C50">
      <w:pPr>
        <w:pStyle w:val="Encabezado"/>
        <w:tabs>
          <w:tab w:val="clear" w:pos="4252"/>
          <w:tab w:val="clear" w:pos="8504"/>
        </w:tabs>
        <w:rPr>
          <w:lang w:val="fr-FR"/>
        </w:rPr>
      </w:pPr>
    </w:p>
    <w:p w14:paraId="4B7FCF29" w14:textId="77777777" w:rsidR="000F3C50" w:rsidRDefault="000F3C50">
      <w:pPr>
        <w:pStyle w:val="Encabezado"/>
        <w:tabs>
          <w:tab w:val="clear" w:pos="4252"/>
          <w:tab w:val="clear" w:pos="8504"/>
        </w:tabs>
        <w:rPr>
          <w:lang w:val="fr-FR"/>
        </w:rPr>
      </w:pPr>
    </w:p>
    <w:p w14:paraId="013B442C" w14:textId="77777777" w:rsidR="000F3C50" w:rsidRDefault="000F3C50">
      <w:pPr>
        <w:pStyle w:val="Encabezado"/>
        <w:tabs>
          <w:tab w:val="clear" w:pos="4252"/>
          <w:tab w:val="clear" w:pos="8504"/>
        </w:tabs>
        <w:rPr>
          <w:lang w:val="fr-FR"/>
        </w:rPr>
      </w:pPr>
    </w:p>
    <w:p w14:paraId="59B2EB27" w14:textId="77777777" w:rsidR="000F3C50" w:rsidRDefault="000F3C50">
      <w:pPr>
        <w:pStyle w:val="Encabezado"/>
        <w:tabs>
          <w:tab w:val="clear" w:pos="4252"/>
          <w:tab w:val="clear" w:pos="8504"/>
        </w:tabs>
        <w:rPr>
          <w:lang w:val="fr-FR"/>
        </w:rPr>
      </w:pPr>
    </w:p>
    <w:p w14:paraId="3FF42696" w14:textId="77777777" w:rsidR="000F3C50" w:rsidRDefault="000F3C50">
      <w:pPr>
        <w:pStyle w:val="Encabezado"/>
        <w:tabs>
          <w:tab w:val="clear" w:pos="4252"/>
          <w:tab w:val="clear" w:pos="8504"/>
        </w:tabs>
        <w:rPr>
          <w:lang w:val="fr-FR"/>
        </w:rPr>
      </w:pPr>
    </w:p>
    <w:p w14:paraId="1479319F" w14:textId="77777777" w:rsidR="000F3C50" w:rsidRDefault="000F3C50">
      <w:pPr>
        <w:pStyle w:val="Encabezado"/>
        <w:tabs>
          <w:tab w:val="clear" w:pos="4252"/>
          <w:tab w:val="clear" w:pos="8504"/>
        </w:tabs>
        <w:rPr>
          <w:lang w:val="fr-FR"/>
        </w:rPr>
      </w:pPr>
    </w:p>
    <w:p w14:paraId="5A4EBFE6" w14:textId="77777777" w:rsidR="00A86758" w:rsidRDefault="00A86758">
      <w:pPr>
        <w:pStyle w:val="Encabezado"/>
        <w:tabs>
          <w:tab w:val="clear" w:pos="4252"/>
          <w:tab w:val="clear" w:pos="8504"/>
        </w:tabs>
        <w:rPr>
          <w:lang w:val="fr-FR"/>
        </w:rPr>
      </w:pPr>
    </w:p>
    <w:p w14:paraId="23C0AE8C" w14:textId="77777777" w:rsidR="00A86758" w:rsidRDefault="00A86758">
      <w:pPr>
        <w:pStyle w:val="Encabezado"/>
        <w:tabs>
          <w:tab w:val="clear" w:pos="4252"/>
          <w:tab w:val="clear" w:pos="8504"/>
        </w:tabs>
        <w:rPr>
          <w:lang w:val="fr-FR"/>
        </w:rPr>
      </w:pPr>
    </w:p>
    <w:p w14:paraId="1D836AEA" w14:textId="77777777" w:rsidR="00A86758" w:rsidRDefault="00A86758">
      <w:pPr>
        <w:pStyle w:val="Encabezado"/>
        <w:tabs>
          <w:tab w:val="clear" w:pos="4252"/>
          <w:tab w:val="clear" w:pos="8504"/>
        </w:tabs>
        <w:rPr>
          <w:lang w:val="fr-FR"/>
        </w:rPr>
      </w:pPr>
    </w:p>
    <w:p w14:paraId="5A639052" w14:textId="77777777" w:rsidR="00A86758" w:rsidRDefault="00A86758">
      <w:pPr>
        <w:pStyle w:val="Encabezado"/>
        <w:tabs>
          <w:tab w:val="clear" w:pos="4252"/>
          <w:tab w:val="clear" w:pos="8504"/>
        </w:tabs>
        <w:rPr>
          <w:lang w:val="fr-FR"/>
        </w:rPr>
      </w:pPr>
    </w:p>
    <w:p w14:paraId="19E322EB" w14:textId="77777777" w:rsidR="00A86758" w:rsidRDefault="00A86758">
      <w:pPr>
        <w:pStyle w:val="Encabezado"/>
        <w:tabs>
          <w:tab w:val="clear" w:pos="4252"/>
          <w:tab w:val="clear" w:pos="8504"/>
        </w:tabs>
        <w:rPr>
          <w:lang w:val="fr-FR"/>
        </w:rPr>
      </w:pPr>
    </w:p>
    <w:p w14:paraId="7CB2289E" w14:textId="77777777" w:rsidR="00A86758" w:rsidRDefault="00A86758">
      <w:pPr>
        <w:pStyle w:val="Encabezado"/>
        <w:tabs>
          <w:tab w:val="clear" w:pos="4252"/>
          <w:tab w:val="clear" w:pos="8504"/>
        </w:tabs>
        <w:rPr>
          <w:lang w:val="fr-FR"/>
        </w:rPr>
      </w:pPr>
    </w:p>
    <w:p w14:paraId="2FA8310A" w14:textId="77777777" w:rsidR="00A86758" w:rsidRDefault="00A86758">
      <w:pPr>
        <w:pStyle w:val="Encabezado"/>
        <w:tabs>
          <w:tab w:val="clear" w:pos="4252"/>
          <w:tab w:val="clear" w:pos="8504"/>
        </w:tabs>
        <w:rPr>
          <w:lang w:val="fr-FR"/>
        </w:rPr>
      </w:pPr>
    </w:p>
    <w:p w14:paraId="356AF147" w14:textId="77777777" w:rsidR="00A86758" w:rsidRDefault="00A86758">
      <w:pPr>
        <w:pStyle w:val="Encabezado"/>
        <w:tabs>
          <w:tab w:val="clear" w:pos="4252"/>
          <w:tab w:val="clear" w:pos="8504"/>
        </w:tabs>
        <w:rPr>
          <w:lang w:val="fr-FR"/>
        </w:rPr>
      </w:pPr>
    </w:p>
    <w:p w14:paraId="230B9B6E" w14:textId="77777777" w:rsidR="00A86758" w:rsidRDefault="00A86758">
      <w:pPr>
        <w:pStyle w:val="Encabezado"/>
        <w:tabs>
          <w:tab w:val="clear" w:pos="4252"/>
          <w:tab w:val="clear" w:pos="8504"/>
        </w:tabs>
        <w:rPr>
          <w:lang w:val="fr-FR"/>
        </w:rPr>
      </w:pPr>
    </w:p>
    <w:p w14:paraId="087ECF59" w14:textId="77777777" w:rsidR="00A86758" w:rsidRDefault="00A86758">
      <w:pPr>
        <w:pStyle w:val="Encabezado"/>
        <w:tabs>
          <w:tab w:val="clear" w:pos="4252"/>
          <w:tab w:val="clear" w:pos="8504"/>
        </w:tabs>
        <w:rPr>
          <w:lang w:val="fr-FR"/>
        </w:rPr>
      </w:pPr>
    </w:p>
    <w:p w14:paraId="0DEFF0A4" w14:textId="77777777" w:rsidR="00A86758" w:rsidRDefault="00A86758">
      <w:pPr>
        <w:pStyle w:val="Encabezado"/>
        <w:tabs>
          <w:tab w:val="clear" w:pos="4252"/>
          <w:tab w:val="clear" w:pos="8504"/>
        </w:tabs>
        <w:rPr>
          <w:lang w:val="fr-FR"/>
        </w:rPr>
      </w:pPr>
    </w:p>
    <w:p w14:paraId="24CE503C" w14:textId="77777777" w:rsidR="00A86758" w:rsidRDefault="00A86758">
      <w:pPr>
        <w:pStyle w:val="Encabezado"/>
        <w:tabs>
          <w:tab w:val="clear" w:pos="4252"/>
          <w:tab w:val="clear" w:pos="8504"/>
        </w:tabs>
        <w:rPr>
          <w:lang w:val="fr-FR"/>
        </w:rPr>
      </w:pPr>
    </w:p>
    <w:p w14:paraId="15421E74" w14:textId="77777777" w:rsidR="00A86758" w:rsidRDefault="00A86758">
      <w:pPr>
        <w:pStyle w:val="Encabezado"/>
        <w:tabs>
          <w:tab w:val="clear" w:pos="4252"/>
          <w:tab w:val="clear" w:pos="8504"/>
        </w:tabs>
        <w:rPr>
          <w:lang w:val="fr-FR"/>
        </w:rPr>
      </w:pPr>
    </w:p>
    <w:p w14:paraId="4FA4498B" w14:textId="77777777" w:rsidR="00A86758" w:rsidRDefault="00A86758">
      <w:pPr>
        <w:pStyle w:val="Encabezado"/>
        <w:tabs>
          <w:tab w:val="clear" w:pos="4252"/>
          <w:tab w:val="clear" w:pos="8504"/>
        </w:tabs>
        <w:rPr>
          <w:lang w:val="fr-FR"/>
        </w:rPr>
      </w:pPr>
    </w:p>
    <w:p w14:paraId="405C8CC9" w14:textId="77777777" w:rsidR="00A86758" w:rsidRDefault="00A86758">
      <w:pPr>
        <w:pStyle w:val="Encabezado"/>
        <w:tabs>
          <w:tab w:val="clear" w:pos="4252"/>
          <w:tab w:val="clear" w:pos="8504"/>
        </w:tabs>
        <w:rPr>
          <w:lang w:val="fr-FR"/>
        </w:rPr>
      </w:pPr>
    </w:p>
    <w:p w14:paraId="274CF3E0" w14:textId="77777777" w:rsidR="00A86758" w:rsidRDefault="00A86758">
      <w:pPr>
        <w:pStyle w:val="Encabezado"/>
        <w:tabs>
          <w:tab w:val="clear" w:pos="4252"/>
          <w:tab w:val="clear" w:pos="8504"/>
        </w:tabs>
        <w:rPr>
          <w:lang w:val="fr-FR"/>
        </w:rPr>
      </w:pPr>
    </w:p>
    <w:p w14:paraId="5ED9A0C5" w14:textId="77777777" w:rsidR="00A86758" w:rsidRDefault="00A86758">
      <w:pPr>
        <w:pStyle w:val="Encabezado"/>
        <w:tabs>
          <w:tab w:val="clear" w:pos="4252"/>
          <w:tab w:val="clear" w:pos="8504"/>
        </w:tabs>
        <w:rPr>
          <w:lang w:val="fr-FR"/>
        </w:rPr>
      </w:pPr>
    </w:p>
    <w:p w14:paraId="08714E2C" w14:textId="77777777" w:rsidR="000F3C50" w:rsidRDefault="000F3C50">
      <w:pPr>
        <w:pStyle w:val="Encabezado"/>
        <w:tabs>
          <w:tab w:val="clear" w:pos="4252"/>
          <w:tab w:val="clear" w:pos="8504"/>
        </w:tabs>
        <w:rPr>
          <w:lang w:val="fr-FR"/>
        </w:rPr>
      </w:pPr>
    </w:p>
    <w:p w14:paraId="7DD0A44E" w14:textId="77777777" w:rsidR="000F3C50" w:rsidRDefault="000F3C50">
      <w:pPr>
        <w:pStyle w:val="Encabezado"/>
        <w:tabs>
          <w:tab w:val="clear" w:pos="4252"/>
          <w:tab w:val="clear" w:pos="8504"/>
        </w:tabs>
      </w:pPr>
      <w:r>
        <w:t xml:space="preserve">Documento validado por las partes en fecha: </w:t>
      </w:r>
      <w:r>
        <w:fldChar w:fldCharType="begin"/>
      </w:r>
      <w:r>
        <w:instrText xml:space="preserve"> MACROBUTTON NoMacro [Fecha]</w:instrText>
      </w:r>
      <w:r>
        <w:fldChar w:fldCharType="separate"/>
      </w:r>
      <w:r>
        <w:t>[Fecha]</w:t>
      </w:r>
      <w:r>
        <w:fldChar w:fldCharType="end"/>
      </w:r>
    </w:p>
    <w:p w14:paraId="483C38A0" w14:textId="77777777" w:rsidR="000F3C50" w:rsidRDefault="000F3C50">
      <w:pPr>
        <w:pStyle w:val="Encabezado"/>
        <w:tabs>
          <w:tab w:val="clear" w:pos="4252"/>
          <w:tab w:val="clear" w:pos="8504"/>
        </w:tabs>
      </w:pPr>
    </w:p>
    <w:tbl>
      <w:tblPr>
        <w:tblW w:w="0" w:type="auto"/>
        <w:tblInd w:w="108" w:type="dxa"/>
        <w:tblLayout w:type="fixed"/>
        <w:tblLook w:val="0000" w:firstRow="0" w:lastRow="0" w:firstColumn="0" w:lastColumn="0" w:noHBand="0" w:noVBand="0"/>
      </w:tblPr>
      <w:tblGrid>
        <w:gridCol w:w="4322"/>
        <w:gridCol w:w="4332"/>
      </w:tblGrid>
      <w:tr w:rsidR="000F3C50" w14:paraId="3E3E920E" w14:textId="77777777">
        <w:tc>
          <w:tcPr>
            <w:tcW w:w="4322" w:type="dxa"/>
            <w:tcBorders>
              <w:top w:val="single" w:sz="4" w:space="0" w:color="000000"/>
              <w:left w:val="single" w:sz="4" w:space="0" w:color="000000"/>
              <w:bottom w:val="single" w:sz="4" w:space="0" w:color="000000"/>
            </w:tcBorders>
          </w:tcPr>
          <w:p w14:paraId="4955285E" w14:textId="77777777" w:rsidR="000F3C50" w:rsidRDefault="000F3C50">
            <w:pPr>
              <w:pStyle w:val="Encabezado"/>
              <w:tabs>
                <w:tab w:val="clear" w:pos="4252"/>
                <w:tab w:val="clear" w:pos="8504"/>
              </w:tabs>
              <w:jc w:val="center"/>
              <w:rPr>
                <w:lang w:val="fr-FR"/>
              </w:rPr>
            </w:pPr>
            <w:r>
              <w:rPr>
                <w:lang w:val="fr-FR"/>
              </w:rPr>
              <w:t>Por el cliente</w:t>
            </w:r>
          </w:p>
        </w:tc>
        <w:tc>
          <w:tcPr>
            <w:tcW w:w="4332" w:type="dxa"/>
            <w:tcBorders>
              <w:top w:val="single" w:sz="4" w:space="0" w:color="000000"/>
              <w:left w:val="single" w:sz="4" w:space="0" w:color="000000"/>
              <w:bottom w:val="single" w:sz="4" w:space="0" w:color="000000"/>
              <w:right w:val="single" w:sz="4" w:space="0" w:color="000000"/>
            </w:tcBorders>
          </w:tcPr>
          <w:p w14:paraId="62FA7A9C" w14:textId="77777777" w:rsidR="000F3C50" w:rsidRDefault="000F3C50">
            <w:pPr>
              <w:pStyle w:val="Encabezado"/>
              <w:tabs>
                <w:tab w:val="clear" w:pos="4252"/>
                <w:tab w:val="clear" w:pos="8504"/>
              </w:tabs>
              <w:jc w:val="center"/>
            </w:pPr>
            <w:r>
              <w:rPr>
                <w:lang w:val="fr-FR"/>
              </w:rPr>
              <w:t>Por la empresa suministradora</w:t>
            </w:r>
          </w:p>
        </w:tc>
      </w:tr>
      <w:tr w:rsidR="000F3C50" w14:paraId="17225DA6" w14:textId="77777777">
        <w:tc>
          <w:tcPr>
            <w:tcW w:w="4322" w:type="dxa"/>
            <w:tcBorders>
              <w:top w:val="single" w:sz="4" w:space="0" w:color="000000"/>
              <w:left w:val="single" w:sz="4" w:space="0" w:color="000000"/>
              <w:bottom w:val="single" w:sz="4" w:space="0" w:color="000000"/>
            </w:tcBorders>
          </w:tcPr>
          <w:p w14:paraId="017605B2" w14:textId="77777777" w:rsidR="000F3C50" w:rsidRDefault="000F3C50">
            <w:pPr>
              <w:pStyle w:val="Encabezado"/>
              <w:tabs>
                <w:tab w:val="clear" w:pos="4252"/>
                <w:tab w:val="clear" w:pos="8504"/>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tcPr>
          <w:p w14:paraId="27C532A4" w14:textId="77777777" w:rsidR="000F3C50" w:rsidRDefault="000F3C50">
            <w:pPr>
              <w:pStyle w:val="Encabezado"/>
              <w:tabs>
                <w:tab w:val="clear" w:pos="4252"/>
                <w:tab w:val="clear" w:pos="8504"/>
              </w:tabs>
              <w:snapToGrid w:val="0"/>
              <w:rPr>
                <w:lang w:val="fr-FR"/>
              </w:rPr>
            </w:pPr>
          </w:p>
          <w:p w14:paraId="5334812A" w14:textId="77777777" w:rsidR="000F3C50" w:rsidRDefault="000F3C50">
            <w:pPr>
              <w:pStyle w:val="Encabezado"/>
              <w:tabs>
                <w:tab w:val="clear" w:pos="4252"/>
                <w:tab w:val="clear" w:pos="8504"/>
              </w:tabs>
              <w:rPr>
                <w:lang w:val="fr-FR"/>
              </w:rPr>
            </w:pPr>
          </w:p>
          <w:p w14:paraId="204C0775" w14:textId="77777777" w:rsidR="000F3C50" w:rsidRDefault="000F3C50">
            <w:pPr>
              <w:pStyle w:val="Encabezado"/>
              <w:tabs>
                <w:tab w:val="clear" w:pos="4252"/>
                <w:tab w:val="clear" w:pos="8504"/>
              </w:tabs>
              <w:rPr>
                <w:lang w:val="fr-FR"/>
              </w:rPr>
            </w:pPr>
          </w:p>
          <w:p w14:paraId="1FC6D18C" w14:textId="77777777" w:rsidR="000F3C50" w:rsidRDefault="000F3C50">
            <w:pPr>
              <w:pStyle w:val="Encabezado"/>
              <w:tabs>
                <w:tab w:val="clear" w:pos="4252"/>
                <w:tab w:val="clear" w:pos="8504"/>
              </w:tabs>
              <w:rPr>
                <w:lang w:val="fr-FR"/>
              </w:rPr>
            </w:pPr>
          </w:p>
          <w:p w14:paraId="2961AA9F" w14:textId="77777777" w:rsidR="000F3C50" w:rsidRDefault="000F3C50">
            <w:pPr>
              <w:pStyle w:val="Encabezado"/>
              <w:tabs>
                <w:tab w:val="clear" w:pos="4252"/>
                <w:tab w:val="clear" w:pos="8504"/>
              </w:tabs>
              <w:rPr>
                <w:lang w:val="fr-FR"/>
              </w:rPr>
            </w:pPr>
          </w:p>
          <w:p w14:paraId="22DB6989" w14:textId="77777777" w:rsidR="000F3C50" w:rsidRDefault="000F3C50">
            <w:pPr>
              <w:pStyle w:val="Encabezado"/>
              <w:tabs>
                <w:tab w:val="clear" w:pos="4252"/>
                <w:tab w:val="clear" w:pos="8504"/>
              </w:tabs>
              <w:rPr>
                <w:lang w:val="fr-FR"/>
              </w:rPr>
            </w:pPr>
          </w:p>
          <w:p w14:paraId="566C6317" w14:textId="77777777" w:rsidR="000F3C50" w:rsidRDefault="000F3C50">
            <w:pPr>
              <w:pStyle w:val="Encabezado"/>
              <w:tabs>
                <w:tab w:val="clear" w:pos="4252"/>
                <w:tab w:val="clear" w:pos="8504"/>
              </w:tabs>
              <w:rPr>
                <w:lang w:val="fr-FR"/>
              </w:rPr>
            </w:pPr>
          </w:p>
        </w:tc>
      </w:tr>
      <w:tr w:rsidR="000F3C50" w14:paraId="54C83327" w14:textId="77777777">
        <w:tc>
          <w:tcPr>
            <w:tcW w:w="4322" w:type="dxa"/>
            <w:tcBorders>
              <w:top w:val="single" w:sz="4" w:space="0" w:color="000000"/>
              <w:left w:val="single" w:sz="4" w:space="0" w:color="000000"/>
              <w:bottom w:val="single" w:sz="4" w:space="0" w:color="000000"/>
            </w:tcBorders>
          </w:tcPr>
          <w:p w14:paraId="1C6F5930" w14:textId="77777777" w:rsidR="000F3C50" w:rsidRDefault="000F3C50">
            <w:pPr>
              <w:pStyle w:val="Encabezado"/>
              <w:tabs>
                <w:tab w:val="clear" w:pos="4252"/>
                <w:tab w:val="clear" w:pos="8504"/>
              </w:tabs>
            </w:pPr>
            <w:r>
              <w:t xml:space="preserve">Fdo. D./ Dña </w:t>
            </w:r>
            <w:r>
              <w:fldChar w:fldCharType="begin"/>
            </w:r>
            <w:r>
              <w:instrText xml:space="preserve"> MACROBUTTON NoMacro [Nombre]</w:instrText>
            </w:r>
            <w:r>
              <w:fldChar w:fldCharType="separate"/>
            </w:r>
            <w:r>
              <w:t>[Nombre]</w:t>
            </w:r>
            <w:r>
              <w:fldChar w:fldCharType="end"/>
            </w:r>
          </w:p>
        </w:tc>
        <w:tc>
          <w:tcPr>
            <w:tcW w:w="4332" w:type="dxa"/>
            <w:tcBorders>
              <w:top w:val="single" w:sz="4" w:space="0" w:color="000000"/>
              <w:left w:val="single" w:sz="4" w:space="0" w:color="000000"/>
              <w:bottom w:val="single" w:sz="4" w:space="0" w:color="000000"/>
              <w:right w:val="single" w:sz="4" w:space="0" w:color="000000"/>
            </w:tcBorders>
          </w:tcPr>
          <w:p w14:paraId="76BD3C88" w14:textId="77777777" w:rsidR="000F3C50" w:rsidRDefault="000F3C50">
            <w:pPr>
              <w:pStyle w:val="Encabezado"/>
              <w:tabs>
                <w:tab w:val="clear" w:pos="4252"/>
                <w:tab w:val="clear" w:pos="8504"/>
              </w:tabs>
            </w:pPr>
            <w:r>
              <w:t xml:space="preserve">Fdo. D./Dña </w:t>
            </w:r>
            <w:r>
              <w:fldChar w:fldCharType="begin"/>
            </w:r>
            <w:r>
              <w:instrText xml:space="preserve"> MACROBUTTON NoMacro [Nombre]</w:instrText>
            </w:r>
            <w:r>
              <w:fldChar w:fldCharType="separate"/>
            </w:r>
            <w:r>
              <w:t>[Nombre]</w:t>
            </w:r>
            <w:r>
              <w:fldChar w:fldCharType="end"/>
            </w:r>
          </w:p>
        </w:tc>
      </w:tr>
    </w:tbl>
    <w:p w14:paraId="1F5F41DA" w14:textId="77777777" w:rsidR="000F3C50" w:rsidRDefault="000F3C50">
      <w:pPr>
        <w:pStyle w:val="Encabezado"/>
        <w:tabs>
          <w:tab w:val="clear" w:pos="4252"/>
          <w:tab w:val="clear" w:pos="8504"/>
        </w:tabs>
      </w:pPr>
    </w:p>
    <w:p w14:paraId="246E0424" w14:textId="77777777" w:rsidR="000F3C50" w:rsidRDefault="000F3C50">
      <w:pPr>
        <w:pStyle w:val="Encabezado"/>
        <w:tabs>
          <w:tab w:val="clear" w:pos="4252"/>
          <w:tab w:val="clear" w:pos="8504"/>
        </w:tabs>
      </w:pPr>
    </w:p>
    <w:p w14:paraId="2BA1988B" w14:textId="77777777" w:rsidR="000F3C50" w:rsidRDefault="000F3C50">
      <w:pPr>
        <w:pStyle w:val="Encabezado"/>
        <w:tabs>
          <w:tab w:val="clear" w:pos="4252"/>
          <w:tab w:val="clear" w:pos="8504"/>
        </w:tabs>
      </w:pPr>
    </w:p>
    <w:p w14:paraId="7165E090" w14:textId="77777777" w:rsidR="000F3C50" w:rsidRDefault="000F3C50">
      <w:pPr>
        <w:pStyle w:val="Encabezado"/>
        <w:tabs>
          <w:tab w:val="clear" w:pos="4252"/>
          <w:tab w:val="clear" w:pos="8504"/>
        </w:tabs>
      </w:pPr>
    </w:p>
    <w:p w14:paraId="6C64ECDF" w14:textId="77777777" w:rsidR="000F3C50" w:rsidRDefault="000F3C50"/>
    <w:p w14:paraId="76E00AE3" w14:textId="77777777" w:rsidR="000F3C50" w:rsidRDefault="000F3C50"/>
    <w:p w14:paraId="0C0EAB9E" w14:textId="77777777" w:rsidR="000F3C50" w:rsidRDefault="000F3C50"/>
    <w:p w14:paraId="29DA7756" w14:textId="77777777" w:rsidR="000F3C50" w:rsidRDefault="000F3C50">
      <w:pPr>
        <w:sectPr w:rsidR="000F3C50">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20"/>
          <w:titlePg/>
          <w:docGrid w:linePitch="360"/>
        </w:sectPr>
      </w:pPr>
    </w:p>
    <w:p w14:paraId="488B46C0" w14:textId="77777777" w:rsidR="00776FE2" w:rsidRPr="000B133C" w:rsidRDefault="00776FE2">
      <w:pPr>
        <w:pStyle w:val="guiazul"/>
        <w:ind w:left="300"/>
        <w:rPr>
          <w:color w:val="auto"/>
        </w:rPr>
      </w:pPr>
    </w:p>
    <w:p w14:paraId="52F1B429" w14:textId="794589FA" w:rsidR="0052483E" w:rsidRPr="000B133C" w:rsidRDefault="00632A01" w:rsidP="0052483E">
      <w:pPr>
        <w:pStyle w:val="Ttulo1"/>
      </w:pPr>
      <w:bookmarkStart w:id="1" w:name="_Toc221812579"/>
      <w:r w:rsidRPr="000B133C">
        <w:t>Gestión de pruebas</w:t>
      </w:r>
      <w:bookmarkEnd w:id="1"/>
    </w:p>
    <w:p w14:paraId="1E5C10E9" w14:textId="77777777" w:rsidR="0052483E" w:rsidRPr="000B133C" w:rsidRDefault="0052483E">
      <w:pPr>
        <w:pStyle w:val="guiazul"/>
        <w:ind w:left="300"/>
        <w:rPr>
          <w:color w:val="auto"/>
        </w:rPr>
      </w:pPr>
    </w:p>
    <w:p w14:paraId="0DD1498E" w14:textId="19F71CB2" w:rsidR="0052483E" w:rsidRPr="000B133C" w:rsidRDefault="0052483E" w:rsidP="0052483E">
      <w:pPr>
        <w:pStyle w:val="Ttulo2"/>
      </w:pPr>
      <w:bookmarkStart w:id="2" w:name="_Toc221812580"/>
      <w:r w:rsidRPr="000B133C">
        <w:t>Pruebas realizadas a la base de datos</w:t>
      </w:r>
      <w:bookmarkEnd w:id="2"/>
    </w:p>
    <w:p w14:paraId="2877372E" w14:textId="2A0BC1D6" w:rsidR="0052483E" w:rsidRPr="000B133C" w:rsidRDefault="0052483E" w:rsidP="0052483E">
      <w:pPr>
        <w:pStyle w:val="Normalindentado2"/>
        <w:ind w:left="0"/>
      </w:pPr>
    </w:p>
    <w:p w14:paraId="60C3C0D7" w14:textId="77777777" w:rsidR="00E9279E" w:rsidRDefault="00E9279E" w:rsidP="00E9279E">
      <w:r>
        <w:t>Scripts de la DB</w:t>
      </w:r>
      <w:r w:rsidRPr="00586500">
        <w:rPr>
          <w:noProof/>
        </w:rPr>
        <w:drawing>
          <wp:inline distT="0" distB="0" distL="0" distR="0" wp14:anchorId="5A10E8A6" wp14:editId="55BA12DA">
            <wp:extent cx="5612130" cy="5628640"/>
            <wp:effectExtent l="0" t="0" r="7620" b="0"/>
            <wp:docPr id="1310009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9308" name="Imagen 1" descr="Interfaz de usuario gráfica, Texto&#10;&#10;El contenido generado por IA puede ser incorrecto."/>
                    <pic:cNvPicPr/>
                  </pic:nvPicPr>
                  <pic:blipFill>
                    <a:blip r:embed="rId16"/>
                    <a:stretch>
                      <a:fillRect/>
                    </a:stretch>
                  </pic:blipFill>
                  <pic:spPr>
                    <a:xfrm>
                      <a:off x="0" y="0"/>
                      <a:ext cx="5612130" cy="5628640"/>
                    </a:xfrm>
                    <a:prstGeom prst="rect">
                      <a:avLst/>
                    </a:prstGeom>
                  </pic:spPr>
                </pic:pic>
              </a:graphicData>
            </a:graphic>
          </wp:inline>
        </w:drawing>
      </w:r>
      <w:r>
        <w:br/>
        <w:t xml:space="preserve">Informacion sensible </w:t>
      </w:r>
    </w:p>
    <w:p w14:paraId="50C9DC22" w14:textId="77777777" w:rsidR="00E9279E" w:rsidRDefault="00E9279E" w:rsidP="00E9279E">
      <w:r w:rsidRPr="00464773">
        <w:rPr>
          <w:noProof/>
        </w:rPr>
        <w:lastRenderedPageBreak/>
        <w:drawing>
          <wp:inline distT="0" distB="0" distL="0" distR="0" wp14:anchorId="5E721A46" wp14:editId="6079FA86">
            <wp:extent cx="5612130" cy="2061845"/>
            <wp:effectExtent l="0" t="0" r="7620" b="0"/>
            <wp:docPr id="21165832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83279" name="Imagen 1" descr="Texto&#10;&#10;El contenido generado por IA puede ser incorrecto."/>
                    <pic:cNvPicPr/>
                  </pic:nvPicPr>
                  <pic:blipFill>
                    <a:blip r:embed="rId17"/>
                    <a:stretch>
                      <a:fillRect/>
                    </a:stretch>
                  </pic:blipFill>
                  <pic:spPr>
                    <a:xfrm>
                      <a:off x="0" y="0"/>
                      <a:ext cx="5612130" cy="2061845"/>
                    </a:xfrm>
                    <a:prstGeom prst="rect">
                      <a:avLst/>
                    </a:prstGeom>
                  </pic:spPr>
                </pic:pic>
              </a:graphicData>
            </a:graphic>
          </wp:inline>
        </w:drawing>
      </w:r>
    </w:p>
    <w:p w14:paraId="6B0EF0FF" w14:textId="77777777" w:rsidR="00E9279E" w:rsidRDefault="00E9279E" w:rsidP="00E9279E">
      <w:r w:rsidRPr="00464773">
        <w:rPr>
          <w:noProof/>
        </w:rPr>
        <w:drawing>
          <wp:inline distT="0" distB="0" distL="0" distR="0" wp14:anchorId="34750B8A" wp14:editId="09488D32">
            <wp:extent cx="5612130" cy="4206240"/>
            <wp:effectExtent l="0" t="0" r="7620" b="3810"/>
            <wp:docPr id="118761404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14045" name="Imagen 1" descr="Interfaz de usuario gráfica, Texto, Aplicación, Correo electrónico&#10;&#10;El contenido generado por IA puede ser incorrecto."/>
                    <pic:cNvPicPr/>
                  </pic:nvPicPr>
                  <pic:blipFill>
                    <a:blip r:embed="rId18"/>
                    <a:stretch>
                      <a:fillRect/>
                    </a:stretch>
                  </pic:blipFill>
                  <pic:spPr>
                    <a:xfrm>
                      <a:off x="0" y="0"/>
                      <a:ext cx="5612130" cy="4206240"/>
                    </a:xfrm>
                    <a:prstGeom prst="rect">
                      <a:avLst/>
                    </a:prstGeom>
                  </pic:spPr>
                </pic:pic>
              </a:graphicData>
            </a:graphic>
          </wp:inline>
        </w:drawing>
      </w:r>
    </w:p>
    <w:p w14:paraId="37404F03" w14:textId="77777777" w:rsidR="00E9279E" w:rsidRDefault="00E9279E" w:rsidP="00E9279E"/>
    <w:p w14:paraId="392400FB" w14:textId="77777777" w:rsidR="00E9279E" w:rsidRDefault="00E9279E" w:rsidP="00E9279E"/>
    <w:p w14:paraId="35465D53" w14:textId="77777777" w:rsidR="00E9279E" w:rsidRDefault="00E9279E" w:rsidP="00E9279E"/>
    <w:p w14:paraId="6776FF35" w14:textId="77777777" w:rsidR="00E9279E" w:rsidRDefault="00E9279E" w:rsidP="00E9279E"/>
    <w:p w14:paraId="5B298E16" w14:textId="77777777" w:rsidR="00E9279E" w:rsidRDefault="00E9279E" w:rsidP="00E9279E">
      <w:r w:rsidRPr="00464773">
        <w:rPr>
          <w:noProof/>
        </w:rPr>
        <w:lastRenderedPageBreak/>
        <w:drawing>
          <wp:inline distT="0" distB="0" distL="0" distR="0" wp14:anchorId="3F5D6565" wp14:editId="7D07B04D">
            <wp:extent cx="5612130" cy="4346575"/>
            <wp:effectExtent l="0" t="0" r="7620" b="0"/>
            <wp:docPr id="124394826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48264" name="Imagen 1" descr="Interfaz de usuario gráfica, Texto, Aplicación, Correo electrónico&#10;&#10;El contenido generado por IA puede ser incorrecto."/>
                    <pic:cNvPicPr/>
                  </pic:nvPicPr>
                  <pic:blipFill>
                    <a:blip r:embed="rId19"/>
                    <a:stretch>
                      <a:fillRect/>
                    </a:stretch>
                  </pic:blipFill>
                  <pic:spPr>
                    <a:xfrm>
                      <a:off x="0" y="0"/>
                      <a:ext cx="5612130" cy="4346575"/>
                    </a:xfrm>
                    <a:prstGeom prst="rect">
                      <a:avLst/>
                    </a:prstGeom>
                  </pic:spPr>
                </pic:pic>
              </a:graphicData>
            </a:graphic>
          </wp:inline>
        </w:drawing>
      </w:r>
    </w:p>
    <w:p w14:paraId="643CC92B" w14:textId="77777777" w:rsidR="00E9279E" w:rsidRDefault="00E9279E" w:rsidP="00E9279E">
      <w:r>
        <w:t>Validacion de números deja escribir más de 10 digitos</w:t>
      </w:r>
      <w:r w:rsidRPr="00464773">
        <w:rPr>
          <w:noProof/>
        </w:rPr>
        <w:drawing>
          <wp:inline distT="0" distB="0" distL="0" distR="0" wp14:anchorId="2B03674B" wp14:editId="3C9E82AF">
            <wp:extent cx="3067478" cy="809738"/>
            <wp:effectExtent l="0" t="0" r="0" b="9525"/>
            <wp:docPr id="4518520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52043" name="Imagen 1" descr="Interfaz de usuario gráfica, Texto, Aplicación&#10;&#10;El contenido generado por IA puede ser incorrecto."/>
                    <pic:cNvPicPr/>
                  </pic:nvPicPr>
                  <pic:blipFill>
                    <a:blip r:embed="rId20"/>
                    <a:stretch>
                      <a:fillRect/>
                    </a:stretch>
                  </pic:blipFill>
                  <pic:spPr>
                    <a:xfrm>
                      <a:off x="0" y="0"/>
                      <a:ext cx="3067478" cy="809738"/>
                    </a:xfrm>
                    <a:prstGeom prst="rect">
                      <a:avLst/>
                    </a:prstGeom>
                  </pic:spPr>
                </pic:pic>
              </a:graphicData>
            </a:graphic>
          </wp:inline>
        </w:drawing>
      </w:r>
      <w:r>
        <w:t xml:space="preserve"> </w:t>
      </w:r>
    </w:p>
    <w:p w14:paraId="0AFE5509" w14:textId="77777777" w:rsidR="00E9279E" w:rsidRDefault="00E9279E" w:rsidP="00E9279E"/>
    <w:p w14:paraId="080B7CD1" w14:textId="5499D9BF" w:rsidR="00535F6A" w:rsidRDefault="00535F6A" w:rsidP="0052483E">
      <w:pPr>
        <w:pStyle w:val="guiazul"/>
        <w:ind w:left="300"/>
        <w:rPr>
          <w:color w:val="auto"/>
        </w:rPr>
      </w:pPr>
    </w:p>
    <w:p w14:paraId="04F449A6" w14:textId="13691CC8" w:rsidR="00535F6A" w:rsidRPr="000B133C" w:rsidRDefault="00535F6A" w:rsidP="0052483E">
      <w:pPr>
        <w:pStyle w:val="guiazul"/>
        <w:ind w:left="300"/>
        <w:rPr>
          <w:color w:val="auto"/>
        </w:rPr>
      </w:pPr>
    </w:p>
    <w:p w14:paraId="07C4D37C" w14:textId="66ECE746" w:rsidR="0052483E" w:rsidRPr="000B133C" w:rsidRDefault="0052483E" w:rsidP="00F66AD3">
      <w:pPr>
        <w:pStyle w:val="Ttulo2"/>
      </w:pPr>
      <w:bookmarkStart w:id="3" w:name="_Toc221812581"/>
      <w:r w:rsidRPr="000B133C">
        <w:t xml:space="preserve">Pruebas </w:t>
      </w:r>
      <w:r w:rsidR="00632A01" w:rsidRPr="000B133C">
        <w:t>de Interfaz de usuario</w:t>
      </w:r>
      <w:bookmarkEnd w:id="3"/>
    </w:p>
    <w:p w14:paraId="1090F542" w14:textId="275BC614" w:rsidR="00632A01" w:rsidRDefault="00E9279E" w:rsidP="00632A01">
      <w:pPr>
        <w:pStyle w:val="Normalindentado2"/>
      </w:pPr>
      <w:r w:rsidRPr="00F323B2">
        <w:t>El sistema tiene un diseño web amable con la vista, cuenta con colores de acuerdo con el logo y la solución</w:t>
      </w:r>
    </w:p>
    <w:p w14:paraId="5EE4DE20" w14:textId="77777777" w:rsidR="00E9279E" w:rsidRDefault="00E9279E" w:rsidP="00E9279E">
      <w:pPr>
        <w:pStyle w:val="Prrafodelista"/>
        <w:numPr>
          <w:ilvl w:val="0"/>
          <w:numId w:val="31"/>
        </w:numPr>
        <w:suppressAutoHyphens w:val="0"/>
        <w:spacing w:after="160" w:line="278" w:lineRule="auto"/>
        <w:rPr>
          <w:b/>
          <w:bCs/>
        </w:rPr>
      </w:pPr>
      <w:r>
        <w:rPr>
          <w:b/>
          <w:bCs/>
        </w:rPr>
        <w:t>FORMULARIOS</w:t>
      </w:r>
    </w:p>
    <w:p w14:paraId="0D2A4B18" w14:textId="77777777" w:rsidR="00E9279E" w:rsidRPr="00F323B2" w:rsidRDefault="00E9279E" w:rsidP="00E9279E">
      <w:pPr>
        <w:pStyle w:val="Prrafodelista"/>
        <w:rPr>
          <w:b/>
          <w:bCs/>
        </w:rPr>
      </w:pPr>
    </w:p>
    <w:p w14:paraId="2A8F868D" w14:textId="77777777" w:rsidR="00E9279E" w:rsidRPr="00F323B2" w:rsidRDefault="00E9279E" w:rsidP="00E9279E">
      <w:pPr>
        <w:pStyle w:val="Prrafodelista"/>
      </w:pPr>
      <w:r w:rsidRPr="00F323B2">
        <w:t>El sistema cuenta con una validación en cada uno de sus campos, tanto en el registro como en el ingreso. Algo en contra seria la falta de actualización por olvido de contraseña.</w:t>
      </w:r>
    </w:p>
    <w:p w14:paraId="5F2996DA" w14:textId="77777777" w:rsidR="00E9279E" w:rsidRPr="002A6693" w:rsidRDefault="00E9279E" w:rsidP="00E9279E">
      <w:pPr>
        <w:pStyle w:val="Prrafodelista"/>
        <w:rPr>
          <w:b/>
          <w:bCs/>
        </w:rPr>
      </w:pPr>
    </w:p>
    <w:p w14:paraId="598D1BE9" w14:textId="77777777" w:rsidR="00E9279E" w:rsidRDefault="00E9279E" w:rsidP="00E9279E">
      <w:pPr>
        <w:pStyle w:val="Prrafodelista"/>
        <w:numPr>
          <w:ilvl w:val="0"/>
          <w:numId w:val="31"/>
        </w:numPr>
        <w:suppressAutoHyphens w:val="0"/>
        <w:spacing w:after="160" w:line="278" w:lineRule="auto"/>
        <w:rPr>
          <w:b/>
          <w:bCs/>
        </w:rPr>
      </w:pPr>
      <w:r>
        <w:rPr>
          <w:b/>
          <w:bCs/>
        </w:rPr>
        <w:t>USABILIDAD</w:t>
      </w:r>
    </w:p>
    <w:p w14:paraId="15749702" w14:textId="77777777" w:rsidR="00E9279E" w:rsidRPr="00701861" w:rsidRDefault="00E9279E" w:rsidP="00E9279E">
      <w:pPr>
        <w:pStyle w:val="Prrafodelista"/>
        <w:rPr>
          <w:b/>
          <w:bCs/>
        </w:rPr>
      </w:pPr>
    </w:p>
    <w:p w14:paraId="34D1E7A4" w14:textId="77777777" w:rsidR="00E9279E" w:rsidRPr="00F323B2" w:rsidRDefault="00E9279E" w:rsidP="00E9279E">
      <w:pPr>
        <w:pStyle w:val="Prrafodelista"/>
      </w:pPr>
      <w:r w:rsidRPr="00F323B2">
        <w:t>El software tiene una baja usabilidad debido a que carece de apartados donde el usuario pueda hacerle pruebas al sistema.</w:t>
      </w:r>
    </w:p>
    <w:p w14:paraId="21A1FFF3" w14:textId="77777777" w:rsidR="00E9279E" w:rsidRDefault="00E9279E" w:rsidP="00632A01">
      <w:pPr>
        <w:pStyle w:val="Normalindentado2"/>
      </w:pPr>
    </w:p>
    <w:p w14:paraId="35B44FF3" w14:textId="77777777" w:rsidR="00E9279E" w:rsidRDefault="00E9279E" w:rsidP="00632A01">
      <w:pPr>
        <w:pStyle w:val="Normalindentado2"/>
      </w:pPr>
    </w:p>
    <w:p w14:paraId="071EFE20" w14:textId="77777777" w:rsidR="00E9279E" w:rsidRDefault="00E9279E" w:rsidP="00632A01">
      <w:pPr>
        <w:pStyle w:val="Normalindentado2"/>
      </w:pPr>
    </w:p>
    <w:p w14:paraId="03131447" w14:textId="77777777" w:rsidR="00E9279E" w:rsidRDefault="00E9279E" w:rsidP="00632A01">
      <w:pPr>
        <w:pStyle w:val="Normalindentado2"/>
      </w:pPr>
    </w:p>
    <w:p w14:paraId="55B8F20D" w14:textId="77777777" w:rsidR="00E9279E" w:rsidRDefault="00E9279E" w:rsidP="00632A01">
      <w:pPr>
        <w:pStyle w:val="Normalindentado2"/>
      </w:pPr>
    </w:p>
    <w:p w14:paraId="07DE6D2C" w14:textId="77777777" w:rsidR="00E9279E" w:rsidRDefault="00E9279E" w:rsidP="00632A01">
      <w:pPr>
        <w:pStyle w:val="Normalindentado2"/>
      </w:pPr>
    </w:p>
    <w:p w14:paraId="03290E05" w14:textId="77777777" w:rsidR="00E9279E" w:rsidRDefault="00E9279E" w:rsidP="00632A01">
      <w:pPr>
        <w:pStyle w:val="Normalindentado2"/>
      </w:pPr>
    </w:p>
    <w:p w14:paraId="4866825A" w14:textId="77777777" w:rsidR="008C7A92" w:rsidRPr="000B133C" w:rsidRDefault="008C7A92" w:rsidP="008C7A92">
      <w:pPr>
        <w:pStyle w:val="Normalindentado2"/>
        <w:ind w:left="0"/>
        <w:rPr>
          <w:lang w:val="es-CO"/>
        </w:rPr>
      </w:pPr>
    </w:p>
    <w:p w14:paraId="69772E2E" w14:textId="77777777" w:rsidR="00E9279E" w:rsidRDefault="00E9279E" w:rsidP="00E9279E">
      <w:r>
        <w:t>Usuario cliente usando endpoints que solo el admin puede usar, puede hacer get y también eliminar clientes y usuarios</w:t>
      </w:r>
    </w:p>
    <w:p w14:paraId="1C337FA4" w14:textId="77777777" w:rsidR="00E9279E" w:rsidRDefault="00E9279E" w:rsidP="00E9279E">
      <w:r w:rsidRPr="00464773">
        <w:rPr>
          <w:noProof/>
        </w:rPr>
        <w:drawing>
          <wp:inline distT="0" distB="0" distL="0" distR="0" wp14:anchorId="2A920871" wp14:editId="7828DB1C">
            <wp:extent cx="5612130" cy="2801620"/>
            <wp:effectExtent l="0" t="0" r="7620" b="0"/>
            <wp:docPr id="3985469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46980" name="Imagen 1" descr="Interfaz de usuario gráfica, Aplicación&#10;&#10;El contenido generado por IA puede ser incorrecto."/>
                    <pic:cNvPicPr/>
                  </pic:nvPicPr>
                  <pic:blipFill>
                    <a:blip r:embed="rId21"/>
                    <a:stretch>
                      <a:fillRect/>
                    </a:stretch>
                  </pic:blipFill>
                  <pic:spPr>
                    <a:xfrm>
                      <a:off x="0" y="0"/>
                      <a:ext cx="5612130" cy="2801620"/>
                    </a:xfrm>
                    <a:prstGeom prst="rect">
                      <a:avLst/>
                    </a:prstGeom>
                  </pic:spPr>
                </pic:pic>
              </a:graphicData>
            </a:graphic>
          </wp:inline>
        </w:drawing>
      </w:r>
    </w:p>
    <w:p w14:paraId="7EB483C0" w14:textId="77777777" w:rsidR="00E9279E" w:rsidRDefault="00E9279E" w:rsidP="00E9279E">
      <w:r w:rsidRPr="00D7480E">
        <w:rPr>
          <w:noProof/>
        </w:rPr>
        <w:drawing>
          <wp:inline distT="0" distB="0" distL="0" distR="0" wp14:anchorId="10D45F75" wp14:editId="3E5ECAF8">
            <wp:extent cx="5612130" cy="2835275"/>
            <wp:effectExtent l="0" t="0" r="7620" b="3175"/>
            <wp:docPr id="1695261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6157" name="Imagen 1" descr="Interfaz de usuario gráfica, Aplicación&#10;&#10;El contenido generado por IA puede ser incorrecto."/>
                    <pic:cNvPicPr/>
                  </pic:nvPicPr>
                  <pic:blipFill>
                    <a:blip r:embed="rId22"/>
                    <a:stretch>
                      <a:fillRect/>
                    </a:stretch>
                  </pic:blipFill>
                  <pic:spPr>
                    <a:xfrm>
                      <a:off x="0" y="0"/>
                      <a:ext cx="5612130" cy="2835275"/>
                    </a:xfrm>
                    <a:prstGeom prst="rect">
                      <a:avLst/>
                    </a:prstGeom>
                  </pic:spPr>
                </pic:pic>
              </a:graphicData>
            </a:graphic>
          </wp:inline>
        </w:drawing>
      </w:r>
    </w:p>
    <w:p w14:paraId="6E2F6066" w14:textId="77777777" w:rsidR="00E9279E" w:rsidRDefault="00E9279E" w:rsidP="00E9279E">
      <w:r w:rsidRPr="00D7480E">
        <w:rPr>
          <w:noProof/>
        </w:rPr>
        <w:lastRenderedPageBreak/>
        <w:drawing>
          <wp:inline distT="0" distB="0" distL="0" distR="0" wp14:anchorId="559D602A" wp14:editId="117EFD75">
            <wp:extent cx="5612130" cy="2824480"/>
            <wp:effectExtent l="0" t="0" r="7620" b="0"/>
            <wp:docPr id="7670601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60126" name="Imagen 1" descr="Interfaz de usuario gráfica, Aplicación&#10;&#10;El contenido generado por IA puede ser incorrecto."/>
                    <pic:cNvPicPr/>
                  </pic:nvPicPr>
                  <pic:blipFill>
                    <a:blip r:embed="rId23"/>
                    <a:stretch>
                      <a:fillRect/>
                    </a:stretch>
                  </pic:blipFill>
                  <pic:spPr>
                    <a:xfrm>
                      <a:off x="0" y="0"/>
                      <a:ext cx="5612130" cy="2824480"/>
                    </a:xfrm>
                    <a:prstGeom prst="rect">
                      <a:avLst/>
                    </a:prstGeom>
                  </pic:spPr>
                </pic:pic>
              </a:graphicData>
            </a:graphic>
          </wp:inline>
        </w:drawing>
      </w:r>
    </w:p>
    <w:p w14:paraId="6009A20B" w14:textId="77777777" w:rsidR="008C7A92" w:rsidRPr="000B133C" w:rsidRDefault="008C7A92" w:rsidP="008C7A92">
      <w:pPr>
        <w:pStyle w:val="Normalindentado2"/>
        <w:ind w:left="0"/>
        <w:rPr>
          <w:lang w:val="es-CO"/>
        </w:rPr>
      </w:pPr>
    </w:p>
    <w:p w14:paraId="7A77C143" w14:textId="77777777" w:rsidR="008C7A92" w:rsidRPr="000B133C" w:rsidRDefault="008C7A92" w:rsidP="008C7A92">
      <w:pPr>
        <w:pStyle w:val="Normalindentado2"/>
        <w:ind w:left="0"/>
        <w:rPr>
          <w:lang w:val="es-CO"/>
        </w:rPr>
      </w:pPr>
    </w:p>
    <w:p w14:paraId="6D212105" w14:textId="3CA4E0EA" w:rsidR="008C7A92" w:rsidRDefault="00E9279E" w:rsidP="008C7A92">
      <w:pPr>
        <w:pStyle w:val="Normalindentado2"/>
        <w:ind w:left="0"/>
        <w:rPr>
          <w:lang w:val="es-CO"/>
        </w:rPr>
      </w:pPr>
      <w:r>
        <w:rPr>
          <w:lang w:val="es-CO"/>
        </w:rPr>
        <w:t>Prueba Ligth house</w:t>
      </w:r>
    </w:p>
    <w:p w14:paraId="10DA24D9" w14:textId="77777777" w:rsidR="00E9279E" w:rsidRDefault="00E9279E" w:rsidP="008C7A92">
      <w:pPr>
        <w:pStyle w:val="Normalindentado2"/>
        <w:ind w:left="0"/>
        <w:rPr>
          <w:lang w:val="es-CO"/>
        </w:rPr>
      </w:pPr>
    </w:p>
    <w:p w14:paraId="587BD8A8" w14:textId="59A6AE2D" w:rsidR="00E9279E" w:rsidRDefault="00E9279E" w:rsidP="008C7A92">
      <w:pPr>
        <w:pStyle w:val="Normalindentado2"/>
        <w:ind w:left="0"/>
        <w:rPr>
          <w:lang w:val="es-CO"/>
        </w:rPr>
      </w:pPr>
      <w:r>
        <w:rPr>
          <w:lang w:val="es-CO"/>
        </w:rPr>
        <w:t>Desktop</w:t>
      </w:r>
    </w:p>
    <w:p w14:paraId="7AD5EC18" w14:textId="6C40426C" w:rsidR="00E9279E" w:rsidRDefault="00E9279E" w:rsidP="008C7A92">
      <w:pPr>
        <w:pStyle w:val="Normalindentado2"/>
        <w:ind w:left="0"/>
        <w:rPr>
          <w:lang w:val="es-CO"/>
        </w:rPr>
      </w:pPr>
      <w:r w:rsidRPr="00E9279E">
        <w:rPr>
          <w:lang w:val="es-CO"/>
        </w:rPr>
        <w:drawing>
          <wp:inline distT="0" distB="0" distL="0" distR="0" wp14:anchorId="78411128" wp14:editId="286B7A8E">
            <wp:extent cx="5400040" cy="2868930"/>
            <wp:effectExtent l="0" t="0" r="0" b="7620"/>
            <wp:docPr id="102256380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3807" name="Imagen 1" descr="Interfaz de usuario gráfica, Sitio web&#10;&#10;El contenido generado por IA puede ser incorrecto."/>
                    <pic:cNvPicPr/>
                  </pic:nvPicPr>
                  <pic:blipFill>
                    <a:blip r:embed="rId24"/>
                    <a:stretch>
                      <a:fillRect/>
                    </a:stretch>
                  </pic:blipFill>
                  <pic:spPr>
                    <a:xfrm>
                      <a:off x="0" y="0"/>
                      <a:ext cx="5400040" cy="2868930"/>
                    </a:xfrm>
                    <a:prstGeom prst="rect">
                      <a:avLst/>
                    </a:prstGeom>
                  </pic:spPr>
                </pic:pic>
              </a:graphicData>
            </a:graphic>
          </wp:inline>
        </w:drawing>
      </w:r>
    </w:p>
    <w:p w14:paraId="455A02E2" w14:textId="77777777" w:rsidR="00E9279E" w:rsidRDefault="00E9279E" w:rsidP="008C7A92">
      <w:pPr>
        <w:pStyle w:val="Normalindentado2"/>
        <w:ind w:left="0"/>
        <w:rPr>
          <w:lang w:val="es-CO"/>
        </w:rPr>
      </w:pPr>
    </w:p>
    <w:p w14:paraId="503F534C" w14:textId="0802E95A" w:rsidR="00E9279E" w:rsidRDefault="00E9279E" w:rsidP="008C7A92">
      <w:pPr>
        <w:pStyle w:val="Normalindentado2"/>
        <w:ind w:left="0"/>
        <w:rPr>
          <w:lang w:val="es-CO"/>
        </w:rPr>
      </w:pPr>
      <w:r>
        <w:rPr>
          <w:lang w:val="es-CO"/>
        </w:rPr>
        <w:t>Móvil</w:t>
      </w:r>
    </w:p>
    <w:p w14:paraId="75C14879" w14:textId="77777777" w:rsidR="00E9279E" w:rsidRDefault="00E9279E" w:rsidP="008C7A92">
      <w:pPr>
        <w:pStyle w:val="Normalindentado2"/>
        <w:ind w:left="0"/>
        <w:rPr>
          <w:lang w:val="es-CO"/>
        </w:rPr>
      </w:pPr>
    </w:p>
    <w:p w14:paraId="1C2A7FFF" w14:textId="6BA605AA" w:rsidR="00E9279E" w:rsidRDefault="00E9279E" w:rsidP="008C7A92">
      <w:pPr>
        <w:pStyle w:val="Normalindentado2"/>
        <w:ind w:left="0"/>
        <w:rPr>
          <w:lang w:val="es-CO"/>
        </w:rPr>
      </w:pPr>
      <w:r w:rsidRPr="00E9279E">
        <w:rPr>
          <w:lang w:val="es-CO"/>
        </w:rPr>
        <w:lastRenderedPageBreak/>
        <w:drawing>
          <wp:inline distT="0" distB="0" distL="0" distR="0" wp14:anchorId="5B3449D6" wp14:editId="054F7DBB">
            <wp:extent cx="5400040" cy="2868930"/>
            <wp:effectExtent l="0" t="0" r="0" b="7620"/>
            <wp:docPr id="1129437046"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37046" name="Imagen 1" descr="Interfaz de usuario gráfica, Aplicación, Sitio web&#10;&#10;El contenido generado por IA puede ser incorrecto."/>
                    <pic:cNvPicPr/>
                  </pic:nvPicPr>
                  <pic:blipFill>
                    <a:blip r:embed="rId25"/>
                    <a:stretch>
                      <a:fillRect/>
                    </a:stretch>
                  </pic:blipFill>
                  <pic:spPr>
                    <a:xfrm>
                      <a:off x="0" y="0"/>
                      <a:ext cx="5400040" cy="2868930"/>
                    </a:xfrm>
                    <a:prstGeom prst="rect">
                      <a:avLst/>
                    </a:prstGeom>
                  </pic:spPr>
                </pic:pic>
              </a:graphicData>
            </a:graphic>
          </wp:inline>
        </w:drawing>
      </w:r>
    </w:p>
    <w:p w14:paraId="186462ED" w14:textId="77777777" w:rsidR="00E9279E" w:rsidRDefault="00E9279E" w:rsidP="008C7A92">
      <w:pPr>
        <w:pStyle w:val="Normalindentado2"/>
        <w:ind w:left="0"/>
        <w:rPr>
          <w:lang w:val="es-CO"/>
        </w:rPr>
      </w:pPr>
    </w:p>
    <w:p w14:paraId="0515A4EA" w14:textId="77777777" w:rsidR="00E9279E" w:rsidRDefault="00E9279E" w:rsidP="008C7A92">
      <w:pPr>
        <w:pStyle w:val="Normalindentado2"/>
        <w:ind w:left="0"/>
        <w:rPr>
          <w:lang w:val="es-CO"/>
        </w:rPr>
      </w:pPr>
    </w:p>
    <w:p w14:paraId="7BB2F583" w14:textId="77777777" w:rsidR="00E9279E" w:rsidRDefault="00E9279E" w:rsidP="008C7A92">
      <w:pPr>
        <w:pStyle w:val="Normalindentado2"/>
        <w:ind w:left="0"/>
        <w:rPr>
          <w:lang w:val="es-CO"/>
        </w:rPr>
      </w:pPr>
    </w:p>
    <w:p w14:paraId="53D44F19" w14:textId="77777777" w:rsidR="00E9279E" w:rsidRDefault="00E9279E" w:rsidP="008C7A92">
      <w:pPr>
        <w:pStyle w:val="Normalindentado2"/>
        <w:ind w:left="0"/>
        <w:rPr>
          <w:lang w:val="es-CO"/>
        </w:rPr>
      </w:pPr>
    </w:p>
    <w:p w14:paraId="657D9118" w14:textId="77777777" w:rsidR="00E9279E" w:rsidRDefault="00E9279E" w:rsidP="008C7A92">
      <w:pPr>
        <w:pStyle w:val="Normalindentado2"/>
        <w:ind w:left="0"/>
        <w:rPr>
          <w:lang w:val="es-CO"/>
        </w:rPr>
      </w:pPr>
    </w:p>
    <w:p w14:paraId="038DBC85" w14:textId="77777777" w:rsidR="00E9279E" w:rsidRDefault="00E9279E" w:rsidP="008C7A92">
      <w:pPr>
        <w:pStyle w:val="Normalindentado2"/>
        <w:ind w:left="0"/>
        <w:rPr>
          <w:lang w:val="es-CO"/>
        </w:rPr>
      </w:pPr>
    </w:p>
    <w:p w14:paraId="6A04F073" w14:textId="77777777" w:rsidR="00E9279E" w:rsidRDefault="00E9279E" w:rsidP="008C7A92">
      <w:pPr>
        <w:pStyle w:val="Normalindentado2"/>
        <w:ind w:left="0"/>
        <w:rPr>
          <w:lang w:val="es-CO"/>
        </w:rPr>
      </w:pPr>
    </w:p>
    <w:p w14:paraId="1446CCD6" w14:textId="77777777" w:rsidR="00E9279E" w:rsidRDefault="00E9279E" w:rsidP="008C7A92">
      <w:pPr>
        <w:pStyle w:val="Normalindentado2"/>
        <w:ind w:left="0"/>
        <w:rPr>
          <w:lang w:val="es-CO"/>
        </w:rPr>
      </w:pPr>
    </w:p>
    <w:p w14:paraId="5A0AC178" w14:textId="77777777" w:rsidR="00E9279E" w:rsidRDefault="00E9279E" w:rsidP="008C7A92">
      <w:pPr>
        <w:pStyle w:val="Normalindentado2"/>
        <w:ind w:left="0"/>
        <w:rPr>
          <w:lang w:val="es-CO"/>
        </w:rPr>
      </w:pPr>
    </w:p>
    <w:p w14:paraId="41226F0E" w14:textId="77777777" w:rsidR="00E9279E" w:rsidRDefault="00E9279E" w:rsidP="008C7A92">
      <w:pPr>
        <w:pStyle w:val="Normalindentado2"/>
        <w:ind w:left="0"/>
        <w:rPr>
          <w:lang w:val="es-CO"/>
        </w:rPr>
      </w:pPr>
    </w:p>
    <w:p w14:paraId="293556B3" w14:textId="77777777" w:rsidR="00E9279E" w:rsidRDefault="00E9279E" w:rsidP="008C7A92">
      <w:pPr>
        <w:pStyle w:val="Normalindentado2"/>
        <w:ind w:left="0"/>
        <w:rPr>
          <w:lang w:val="es-CO"/>
        </w:rPr>
      </w:pPr>
    </w:p>
    <w:p w14:paraId="1E7CED71" w14:textId="77777777" w:rsidR="00E9279E" w:rsidRDefault="00E9279E" w:rsidP="008C7A92">
      <w:pPr>
        <w:pStyle w:val="Normalindentado2"/>
        <w:ind w:left="0"/>
        <w:rPr>
          <w:lang w:val="es-CO"/>
        </w:rPr>
      </w:pPr>
    </w:p>
    <w:p w14:paraId="4702A255" w14:textId="77777777" w:rsidR="00E9279E" w:rsidRDefault="00E9279E" w:rsidP="008C7A92">
      <w:pPr>
        <w:pStyle w:val="Normalindentado2"/>
        <w:ind w:left="0"/>
        <w:rPr>
          <w:lang w:val="es-CO"/>
        </w:rPr>
      </w:pPr>
    </w:p>
    <w:p w14:paraId="3F135480" w14:textId="77777777" w:rsidR="00E9279E" w:rsidRDefault="00E9279E" w:rsidP="008C7A92">
      <w:pPr>
        <w:pStyle w:val="Normalindentado2"/>
        <w:ind w:left="0"/>
        <w:rPr>
          <w:lang w:val="es-CO"/>
        </w:rPr>
      </w:pPr>
    </w:p>
    <w:p w14:paraId="1A490BC0" w14:textId="77777777" w:rsidR="00E9279E" w:rsidRDefault="00E9279E" w:rsidP="008C7A92">
      <w:pPr>
        <w:pStyle w:val="Normalindentado2"/>
        <w:ind w:left="0"/>
        <w:rPr>
          <w:lang w:val="es-CO"/>
        </w:rPr>
      </w:pPr>
    </w:p>
    <w:p w14:paraId="0AE8F3F2" w14:textId="77777777" w:rsidR="00E9279E" w:rsidRDefault="00E9279E" w:rsidP="008C7A92">
      <w:pPr>
        <w:pStyle w:val="Normalindentado2"/>
        <w:ind w:left="0"/>
        <w:rPr>
          <w:lang w:val="es-CO"/>
        </w:rPr>
      </w:pPr>
    </w:p>
    <w:p w14:paraId="0C1165F7" w14:textId="77777777" w:rsidR="00E9279E" w:rsidRDefault="00E9279E" w:rsidP="008C7A92">
      <w:pPr>
        <w:pStyle w:val="Normalindentado2"/>
        <w:ind w:left="0"/>
        <w:rPr>
          <w:lang w:val="es-CO"/>
        </w:rPr>
      </w:pPr>
    </w:p>
    <w:p w14:paraId="1C947E57" w14:textId="77777777" w:rsidR="00E9279E" w:rsidRDefault="00E9279E" w:rsidP="008C7A92">
      <w:pPr>
        <w:pStyle w:val="Normalindentado2"/>
        <w:ind w:left="0"/>
        <w:rPr>
          <w:lang w:val="es-CO"/>
        </w:rPr>
      </w:pPr>
    </w:p>
    <w:p w14:paraId="46179A5F" w14:textId="77777777" w:rsidR="00E9279E" w:rsidRDefault="00E9279E" w:rsidP="008C7A92">
      <w:pPr>
        <w:pStyle w:val="Normalindentado2"/>
        <w:ind w:left="0"/>
        <w:rPr>
          <w:lang w:val="es-CO"/>
        </w:rPr>
      </w:pPr>
    </w:p>
    <w:p w14:paraId="3AD39199" w14:textId="77777777" w:rsidR="00E9279E" w:rsidRDefault="00E9279E" w:rsidP="008C7A92">
      <w:pPr>
        <w:pStyle w:val="Normalindentado2"/>
        <w:ind w:left="0"/>
        <w:rPr>
          <w:lang w:val="es-CO"/>
        </w:rPr>
      </w:pPr>
    </w:p>
    <w:p w14:paraId="329631CB" w14:textId="77777777" w:rsidR="00E9279E" w:rsidRDefault="00E9279E" w:rsidP="008C7A92">
      <w:pPr>
        <w:pStyle w:val="Normalindentado2"/>
        <w:ind w:left="0"/>
        <w:rPr>
          <w:lang w:val="es-CO"/>
        </w:rPr>
      </w:pPr>
    </w:p>
    <w:p w14:paraId="36893FE7" w14:textId="77777777" w:rsidR="00E9279E" w:rsidRDefault="00E9279E" w:rsidP="008C7A92">
      <w:pPr>
        <w:pStyle w:val="Normalindentado2"/>
        <w:ind w:left="0"/>
        <w:rPr>
          <w:lang w:val="es-CO"/>
        </w:rPr>
      </w:pPr>
    </w:p>
    <w:p w14:paraId="0D092D53" w14:textId="77777777" w:rsidR="00E9279E" w:rsidRDefault="00E9279E" w:rsidP="008C7A92">
      <w:pPr>
        <w:pStyle w:val="Normalindentado2"/>
        <w:ind w:left="0"/>
        <w:rPr>
          <w:lang w:val="es-CO"/>
        </w:rPr>
      </w:pPr>
    </w:p>
    <w:p w14:paraId="4356A328" w14:textId="77777777" w:rsidR="00E9279E" w:rsidRDefault="00E9279E" w:rsidP="008C7A92">
      <w:pPr>
        <w:pStyle w:val="Normalindentado2"/>
        <w:ind w:left="0"/>
        <w:rPr>
          <w:lang w:val="es-CO"/>
        </w:rPr>
      </w:pPr>
    </w:p>
    <w:p w14:paraId="77873FF8" w14:textId="77777777" w:rsidR="00E9279E" w:rsidRDefault="00E9279E" w:rsidP="008C7A92">
      <w:pPr>
        <w:pStyle w:val="Normalindentado2"/>
        <w:ind w:left="0"/>
        <w:rPr>
          <w:lang w:val="es-CO"/>
        </w:rPr>
      </w:pPr>
    </w:p>
    <w:p w14:paraId="5E21FC7A" w14:textId="77777777" w:rsidR="00E9279E" w:rsidRDefault="00E9279E" w:rsidP="008C7A92">
      <w:pPr>
        <w:pStyle w:val="Normalindentado2"/>
        <w:ind w:left="0"/>
        <w:rPr>
          <w:lang w:val="es-CO"/>
        </w:rPr>
      </w:pPr>
    </w:p>
    <w:p w14:paraId="493A8703" w14:textId="77777777" w:rsidR="00E9279E" w:rsidRDefault="00E9279E" w:rsidP="008C7A92">
      <w:pPr>
        <w:pStyle w:val="Normalindentado2"/>
        <w:ind w:left="0"/>
        <w:rPr>
          <w:lang w:val="es-CO"/>
        </w:rPr>
      </w:pPr>
    </w:p>
    <w:p w14:paraId="2C73D541" w14:textId="77777777" w:rsidR="00E9279E" w:rsidRDefault="00E9279E" w:rsidP="008C7A92">
      <w:pPr>
        <w:pStyle w:val="Normalindentado2"/>
        <w:ind w:left="0"/>
        <w:rPr>
          <w:lang w:val="es-CO"/>
        </w:rPr>
      </w:pPr>
    </w:p>
    <w:p w14:paraId="58A983C5" w14:textId="77777777" w:rsidR="00E9279E" w:rsidRDefault="00E9279E" w:rsidP="008C7A92">
      <w:pPr>
        <w:pStyle w:val="Normalindentado2"/>
        <w:ind w:left="0"/>
        <w:rPr>
          <w:lang w:val="es-CO"/>
        </w:rPr>
      </w:pPr>
    </w:p>
    <w:p w14:paraId="2E2ED7EA" w14:textId="77777777" w:rsidR="00E9279E" w:rsidRDefault="00E9279E" w:rsidP="008C7A92">
      <w:pPr>
        <w:pStyle w:val="Normalindentado2"/>
        <w:ind w:left="0"/>
        <w:rPr>
          <w:lang w:val="es-CO"/>
        </w:rPr>
      </w:pPr>
    </w:p>
    <w:p w14:paraId="378A190B" w14:textId="77777777" w:rsidR="00E9279E" w:rsidRDefault="00E9279E" w:rsidP="008C7A92">
      <w:pPr>
        <w:pStyle w:val="Normalindentado2"/>
        <w:ind w:left="0"/>
        <w:rPr>
          <w:lang w:val="es-CO"/>
        </w:rPr>
      </w:pPr>
    </w:p>
    <w:p w14:paraId="2E14ECD7" w14:textId="77777777" w:rsidR="00E9279E" w:rsidRDefault="00E9279E" w:rsidP="008C7A92">
      <w:pPr>
        <w:pStyle w:val="Normalindentado2"/>
        <w:ind w:left="0"/>
        <w:rPr>
          <w:lang w:val="es-CO"/>
        </w:rPr>
      </w:pPr>
    </w:p>
    <w:p w14:paraId="48B9B596" w14:textId="77777777" w:rsidR="00E9279E" w:rsidRDefault="00E9279E" w:rsidP="008C7A92">
      <w:pPr>
        <w:pStyle w:val="Normalindentado2"/>
        <w:ind w:left="0"/>
        <w:rPr>
          <w:lang w:val="es-CO"/>
        </w:rPr>
      </w:pPr>
    </w:p>
    <w:p w14:paraId="47E83D48" w14:textId="77777777" w:rsidR="00E9279E" w:rsidRDefault="00E9279E" w:rsidP="008C7A92">
      <w:pPr>
        <w:pStyle w:val="Normalindentado2"/>
        <w:ind w:left="0"/>
        <w:rPr>
          <w:lang w:val="es-CO"/>
        </w:rPr>
      </w:pPr>
    </w:p>
    <w:p w14:paraId="54D6A619" w14:textId="77777777" w:rsidR="00E9279E" w:rsidRPr="000B133C" w:rsidRDefault="00E9279E" w:rsidP="008C7A92">
      <w:pPr>
        <w:pStyle w:val="Normalindentado2"/>
        <w:ind w:left="0"/>
        <w:rPr>
          <w:lang w:val="es-CO"/>
        </w:rPr>
      </w:pPr>
    </w:p>
    <w:p w14:paraId="1C370356" w14:textId="15D42BCC" w:rsidR="00F66AD3" w:rsidRPr="000B133C" w:rsidRDefault="00F66AD3" w:rsidP="00F66AD3">
      <w:pPr>
        <w:pStyle w:val="Ttulo2"/>
        <w:numPr>
          <w:ilvl w:val="1"/>
          <w:numId w:val="10"/>
        </w:numPr>
        <w:ind w:left="300"/>
      </w:pPr>
      <w:bookmarkStart w:id="4" w:name="_Toc221812582"/>
      <w:r w:rsidRPr="000B133C">
        <w:t>Pruebas de seguridad</w:t>
      </w:r>
      <w:bookmarkEnd w:id="4"/>
    </w:p>
    <w:p w14:paraId="083F0552" w14:textId="3F48F616" w:rsidR="00F66AD3" w:rsidRPr="000B133C" w:rsidRDefault="00F66AD3" w:rsidP="00F66AD3">
      <w:pPr>
        <w:pStyle w:val="Normalindentado2"/>
        <w:ind w:left="0"/>
      </w:pPr>
    </w:p>
    <w:p w14:paraId="6A8F7528" w14:textId="6D07B66F" w:rsidR="00F66AD3" w:rsidRPr="000B133C" w:rsidRDefault="00F66AD3" w:rsidP="00F66AD3">
      <w:pPr>
        <w:pStyle w:val="Normalindentado2"/>
        <w:ind w:left="0"/>
      </w:pPr>
      <w:r w:rsidRPr="000B133C">
        <w:t>Busca posibles errores de gestión de software basado en red:</w:t>
      </w:r>
    </w:p>
    <w:p w14:paraId="6C7D44EA" w14:textId="77777777" w:rsidR="00F66AD3" w:rsidRPr="000B133C" w:rsidRDefault="00F66AD3" w:rsidP="00F66AD3">
      <w:pPr>
        <w:pStyle w:val="Normalindentado2"/>
        <w:ind w:left="0"/>
      </w:pPr>
    </w:p>
    <w:p w14:paraId="1C8B7300" w14:textId="77777777" w:rsidR="00F66AD3" w:rsidRPr="000B133C" w:rsidRDefault="00F66AD3" w:rsidP="00F66AD3">
      <w:pPr>
        <w:pStyle w:val="Normalindentado2"/>
        <w:rPr>
          <w:lang w:val="es-CO"/>
        </w:rPr>
      </w:pPr>
      <w:r w:rsidRPr="000B133C">
        <w:rPr>
          <w:lang w:val="es-CO"/>
        </w:rPr>
        <w:lastRenderedPageBreak/>
        <w:t>Inyección (SQL, LDAP, NoSQL)</w:t>
      </w:r>
    </w:p>
    <w:p w14:paraId="2CC77828" w14:textId="77777777" w:rsidR="00F66AD3" w:rsidRPr="000B133C" w:rsidRDefault="00F66AD3" w:rsidP="00F66AD3">
      <w:pPr>
        <w:pStyle w:val="Normalindentado2"/>
        <w:rPr>
          <w:lang w:val="es-CO"/>
        </w:rPr>
      </w:pPr>
      <w:r w:rsidRPr="000B133C">
        <w:rPr>
          <w:lang w:val="es-CO"/>
        </w:rPr>
        <w:t>Autenticación rota y gestión de sesiones</w:t>
      </w:r>
    </w:p>
    <w:p w14:paraId="7B596700" w14:textId="77777777" w:rsidR="00F66AD3" w:rsidRPr="000B133C" w:rsidRDefault="00F66AD3" w:rsidP="00F66AD3">
      <w:pPr>
        <w:pStyle w:val="Normalindentado2"/>
        <w:rPr>
          <w:lang w:val="es-CO"/>
        </w:rPr>
      </w:pPr>
      <w:r w:rsidRPr="000B133C">
        <w:rPr>
          <w:lang w:val="es-CO"/>
        </w:rPr>
        <w:t>Exposición de datos sensibles (PII, contraseñas)</w:t>
      </w:r>
    </w:p>
    <w:p w14:paraId="2FD16E5A" w14:textId="77777777" w:rsidR="00F66AD3" w:rsidRPr="000B133C" w:rsidRDefault="00F66AD3" w:rsidP="00F66AD3">
      <w:pPr>
        <w:pStyle w:val="Normalindentado2"/>
        <w:rPr>
          <w:lang w:val="es-CO"/>
        </w:rPr>
      </w:pPr>
      <w:r w:rsidRPr="000B133C">
        <w:rPr>
          <w:lang w:val="es-CO"/>
        </w:rPr>
        <w:t>Entidades externas XML (XXE)</w:t>
      </w:r>
    </w:p>
    <w:p w14:paraId="10833635" w14:textId="77777777" w:rsidR="00F66AD3" w:rsidRPr="000B133C" w:rsidRDefault="00F66AD3" w:rsidP="00F66AD3">
      <w:pPr>
        <w:pStyle w:val="Normalindentado2"/>
        <w:rPr>
          <w:lang w:val="es-CO"/>
        </w:rPr>
      </w:pPr>
      <w:r w:rsidRPr="000B133C">
        <w:rPr>
          <w:lang w:val="es-CO"/>
        </w:rPr>
        <w:t>Control de acceso roto (Broken Access Control)</w:t>
      </w:r>
    </w:p>
    <w:p w14:paraId="14C35BFC" w14:textId="77777777" w:rsidR="00F66AD3" w:rsidRPr="000B133C" w:rsidRDefault="00F66AD3" w:rsidP="00F66AD3">
      <w:pPr>
        <w:pStyle w:val="Normalindentado2"/>
        <w:rPr>
          <w:lang w:val="es-CO"/>
        </w:rPr>
      </w:pPr>
      <w:r w:rsidRPr="000B133C">
        <w:rPr>
          <w:lang w:val="es-CO"/>
        </w:rPr>
        <w:t>Configuración de seguridad incorrecta</w:t>
      </w:r>
    </w:p>
    <w:p w14:paraId="25AC8606" w14:textId="77777777" w:rsidR="00F66AD3" w:rsidRPr="000B133C" w:rsidRDefault="00F66AD3" w:rsidP="00F66AD3">
      <w:pPr>
        <w:pStyle w:val="Normalindentado2"/>
        <w:rPr>
          <w:lang w:val="es-CO"/>
        </w:rPr>
      </w:pPr>
      <w:r w:rsidRPr="000B133C">
        <w:rPr>
          <w:lang w:val="es-CO"/>
        </w:rPr>
        <w:t>Cross-Site Scripting (XSS)</w:t>
      </w:r>
    </w:p>
    <w:p w14:paraId="669E65D9" w14:textId="77777777" w:rsidR="00F66AD3" w:rsidRPr="000B133C" w:rsidRDefault="00F66AD3" w:rsidP="00F66AD3">
      <w:pPr>
        <w:pStyle w:val="Normalindentado2"/>
        <w:rPr>
          <w:lang w:val="es-CO"/>
        </w:rPr>
      </w:pPr>
      <w:r w:rsidRPr="000B133C">
        <w:rPr>
          <w:lang w:val="es-CO"/>
        </w:rPr>
        <w:t>Deserialización insegura</w:t>
      </w:r>
    </w:p>
    <w:p w14:paraId="65B63595" w14:textId="77777777" w:rsidR="00F66AD3" w:rsidRPr="000B133C" w:rsidRDefault="00F66AD3" w:rsidP="00F66AD3">
      <w:pPr>
        <w:pStyle w:val="Normalindentado2"/>
        <w:rPr>
          <w:lang w:val="es-CO"/>
        </w:rPr>
      </w:pPr>
      <w:r w:rsidRPr="000B133C">
        <w:rPr>
          <w:lang w:val="es-CO"/>
        </w:rPr>
        <w:t>Uso de componentes con vulnerabilidades conocidas</w:t>
      </w:r>
    </w:p>
    <w:p w14:paraId="0C3EF1CC" w14:textId="2466790C" w:rsidR="008C7A92" w:rsidRDefault="008C7A92" w:rsidP="00246073">
      <w:pPr>
        <w:pStyle w:val="Normalindentado2"/>
        <w:ind w:left="0"/>
      </w:pPr>
    </w:p>
    <w:p w14:paraId="42CEEA00" w14:textId="77777777" w:rsidR="00E9279E" w:rsidRDefault="00E9279E" w:rsidP="00246073">
      <w:pPr>
        <w:pStyle w:val="Normalindentado2"/>
        <w:ind w:left="0"/>
      </w:pPr>
    </w:p>
    <w:p w14:paraId="0B2A3078" w14:textId="77777777" w:rsidR="00E9279E" w:rsidRDefault="00E9279E" w:rsidP="00E9279E">
      <w:r>
        <w:t>Token en localstorage</w:t>
      </w:r>
    </w:p>
    <w:p w14:paraId="6C922C2E" w14:textId="77777777" w:rsidR="00E9279E" w:rsidRPr="00586500" w:rsidRDefault="00E9279E" w:rsidP="00E9279E">
      <w:r w:rsidRPr="00D7480E">
        <w:rPr>
          <w:noProof/>
        </w:rPr>
        <w:drawing>
          <wp:inline distT="0" distB="0" distL="0" distR="0" wp14:anchorId="3EB5D094" wp14:editId="34F5F182">
            <wp:extent cx="5468113" cy="2943636"/>
            <wp:effectExtent l="0" t="0" r="0" b="9525"/>
            <wp:docPr id="1312139655"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39655" name="Imagen 1" descr="Interfaz de usuario gráfica, Texto, Chat o mensaje de texto&#10;&#10;El contenido generado por IA puede ser incorrecto."/>
                    <pic:cNvPicPr/>
                  </pic:nvPicPr>
                  <pic:blipFill>
                    <a:blip r:embed="rId26"/>
                    <a:stretch>
                      <a:fillRect/>
                    </a:stretch>
                  </pic:blipFill>
                  <pic:spPr>
                    <a:xfrm>
                      <a:off x="0" y="0"/>
                      <a:ext cx="5468113" cy="2943636"/>
                    </a:xfrm>
                    <a:prstGeom prst="rect">
                      <a:avLst/>
                    </a:prstGeom>
                  </pic:spPr>
                </pic:pic>
              </a:graphicData>
            </a:graphic>
          </wp:inline>
        </w:drawing>
      </w:r>
    </w:p>
    <w:p w14:paraId="2503503E" w14:textId="6CA73E61" w:rsidR="00E9279E" w:rsidRDefault="00E9279E" w:rsidP="00246073">
      <w:pPr>
        <w:pStyle w:val="Normalindentado2"/>
        <w:ind w:left="0"/>
      </w:pPr>
      <w:r w:rsidRPr="00E9279E">
        <w:drawing>
          <wp:inline distT="0" distB="0" distL="0" distR="0" wp14:anchorId="6710ED92" wp14:editId="315EF247">
            <wp:extent cx="5400040" cy="2868930"/>
            <wp:effectExtent l="0" t="0" r="0" b="7620"/>
            <wp:docPr id="853627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27063" name=""/>
                    <pic:cNvPicPr/>
                  </pic:nvPicPr>
                  <pic:blipFill>
                    <a:blip r:embed="rId27"/>
                    <a:stretch>
                      <a:fillRect/>
                    </a:stretch>
                  </pic:blipFill>
                  <pic:spPr>
                    <a:xfrm>
                      <a:off x="0" y="0"/>
                      <a:ext cx="5400040" cy="2868930"/>
                    </a:xfrm>
                    <a:prstGeom prst="rect">
                      <a:avLst/>
                    </a:prstGeom>
                  </pic:spPr>
                </pic:pic>
              </a:graphicData>
            </a:graphic>
          </wp:inline>
        </w:drawing>
      </w:r>
    </w:p>
    <w:p w14:paraId="5701BF96" w14:textId="77777777" w:rsidR="00E9279E" w:rsidRDefault="00E9279E" w:rsidP="00246073">
      <w:pPr>
        <w:pStyle w:val="Normalindentado2"/>
        <w:ind w:left="0"/>
      </w:pPr>
    </w:p>
    <w:p w14:paraId="5280D5C3" w14:textId="70761DC3" w:rsidR="00E9279E" w:rsidRDefault="00E9279E" w:rsidP="00246073">
      <w:pPr>
        <w:pStyle w:val="Normalindentado2"/>
        <w:ind w:left="0"/>
      </w:pPr>
      <w:r w:rsidRPr="00E9279E">
        <w:rPr>
          <w:b/>
          <w:bCs/>
        </w:rPr>
        <w:t>Línea:</w:t>
      </w:r>
      <w:r w:rsidRPr="00E9279E">
        <w:t> const searchInput = document.querySelector('.barra_busqueda');</w:t>
      </w:r>
      <w:r w:rsidRPr="00E9279E">
        <w:br/>
      </w:r>
      <w:r w:rsidRPr="00E9279E">
        <w:rPr>
          <w:b/>
          <w:bCs/>
        </w:rPr>
        <w:t>Problema:</w:t>
      </w:r>
      <w:r w:rsidRPr="00E9279E">
        <w:t> Se declara searchInput pero nunca se emplea en el código mostrado.</w:t>
      </w:r>
      <w:r w:rsidRPr="00E9279E">
        <w:br/>
      </w:r>
      <w:r w:rsidRPr="00E9279E">
        <w:rPr>
          <w:b/>
          <w:bCs/>
        </w:rPr>
        <w:t>Sugerencia:</w:t>
      </w:r>
      <w:r w:rsidRPr="00E9279E">
        <w:t> Eliminar la variable o implementar la funcionalidad de búsqueda que parece estar planificada.</w:t>
      </w:r>
    </w:p>
    <w:p w14:paraId="3CF82B0E" w14:textId="77777777" w:rsidR="00E9279E" w:rsidRDefault="00E9279E" w:rsidP="00246073">
      <w:pPr>
        <w:pStyle w:val="Normalindentado2"/>
        <w:ind w:left="0"/>
      </w:pPr>
    </w:p>
    <w:p w14:paraId="4BADE0BE" w14:textId="77777777" w:rsidR="00E9279E" w:rsidRPr="00E9279E" w:rsidRDefault="00E9279E" w:rsidP="00E9279E">
      <w:pPr>
        <w:pStyle w:val="Normalindentado2"/>
        <w:numPr>
          <w:ilvl w:val="0"/>
          <w:numId w:val="4"/>
        </w:numPr>
        <w:rPr>
          <w:b/>
          <w:bCs/>
          <w:lang w:val="es-CO"/>
        </w:rPr>
      </w:pPr>
      <w:r w:rsidRPr="00E9279E">
        <w:rPr>
          <w:b/>
          <w:bCs/>
          <w:lang w:val="es-CO"/>
        </w:rPr>
        <w:t>Selector de cierre al hacer clic fuera</w:t>
      </w:r>
    </w:p>
    <w:p w14:paraId="6893A3A6" w14:textId="77777777" w:rsidR="00E9279E" w:rsidRPr="00E9279E" w:rsidRDefault="00E9279E" w:rsidP="00E9279E">
      <w:pPr>
        <w:pStyle w:val="Normalindentado2"/>
        <w:rPr>
          <w:lang w:val="es-CO"/>
        </w:rPr>
      </w:pPr>
      <w:r w:rsidRPr="00E9279E">
        <w:rPr>
          <w:b/>
          <w:bCs/>
          <w:lang w:val="es-CO"/>
        </w:rPr>
        <w:lastRenderedPageBreak/>
        <w:t>Línea:</w:t>
      </w:r>
      <w:r w:rsidRPr="00E9279E">
        <w:rPr>
          <w:lang w:val="es-CO"/>
        </w:rPr>
        <w:t> if (!e.target.closest('.contenedores-container'))</w:t>
      </w:r>
      <w:r w:rsidRPr="00E9279E">
        <w:rPr>
          <w:lang w:val="es-CO"/>
        </w:rPr>
        <w:br/>
      </w:r>
      <w:r w:rsidRPr="00E9279E">
        <w:rPr>
          <w:b/>
          <w:bCs/>
          <w:lang w:val="es-CO"/>
        </w:rPr>
        <w:t>Problema:</w:t>
      </w:r>
      <w:r w:rsidRPr="00E9279E">
        <w:rPr>
          <w:lang w:val="es-CO"/>
        </w:rPr>
        <w:t> Se asume que existe un elemento con la clase contenedores-container que engloba todo el sistema de pestañas. Si dicha clase no está presente en el HTML, </w:t>
      </w:r>
      <w:r w:rsidRPr="00E9279E">
        <w:rPr>
          <w:b/>
          <w:bCs/>
          <w:lang w:val="es-CO"/>
        </w:rPr>
        <w:t>cualquier clic en la página cerrará las pestañas</w:t>
      </w:r>
      <w:r w:rsidRPr="00E9279E">
        <w:rPr>
          <w:lang w:val="es-CO"/>
        </w:rPr>
        <w:t>, lo cual es un comportamiento no deseado y probablemente un error.</w:t>
      </w:r>
      <w:r w:rsidRPr="00E9279E">
        <w:rPr>
          <w:lang w:val="es-CO"/>
        </w:rPr>
        <w:br/>
      </w:r>
      <w:r w:rsidRPr="00E9279E">
        <w:rPr>
          <w:b/>
          <w:bCs/>
          <w:lang w:val="es-CO"/>
        </w:rPr>
        <w:t>Sugerencia:</w:t>
      </w:r>
    </w:p>
    <w:p w14:paraId="02FA1437" w14:textId="77777777" w:rsidR="00E9279E" w:rsidRPr="00E9279E" w:rsidRDefault="00E9279E" w:rsidP="00E9279E">
      <w:pPr>
        <w:pStyle w:val="Normalindentado2"/>
        <w:numPr>
          <w:ilvl w:val="0"/>
          <w:numId w:val="32"/>
        </w:numPr>
        <w:rPr>
          <w:lang w:val="es-CO"/>
        </w:rPr>
      </w:pPr>
      <w:r w:rsidRPr="00E9279E">
        <w:rPr>
          <w:lang w:val="es-CO"/>
        </w:rPr>
        <w:t>Verificar que el HTML contenga un elemento con esa clase.</w:t>
      </w:r>
    </w:p>
    <w:p w14:paraId="4EE62D97" w14:textId="77777777" w:rsidR="00E9279E" w:rsidRPr="00E9279E" w:rsidRDefault="00E9279E" w:rsidP="00E9279E">
      <w:pPr>
        <w:pStyle w:val="Normalindentado2"/>
        <w:numPr>
          <w:ilvl w:val="0"/>
          <w:numId w:val="32"/>
        </w:numPr>
        <w:rPr>
          <w:lang w:val="es-CO"/>
        </w:rPr>
      </w:pPr>
      <w:r w:rsidRPr="00E9279E">
        <w:rPr>
          <w:lang w:val="es-CO"/>
        </w:rPr>
        <w:t>O, mejor aún, utilizar un contenedor específico conocido (por ejemplo, document.querySelector('.tabs-wrapper')) o definir un identificador único.</w:t>
      </w:r>
    </w:p>
    <w:p w14:paraId="508B00A5" w14:textId="77777777" w:rsidR="00E9279E" w:rsidRDefault="00E9279E" w:rsidP="00246073">
      <w:pPr>
        <w:pStyle w:val="Normalindentado2"/>
        <w:ind w:left="0"/>
      </w:pPr>
    </w:p>
    <w:p w14:paraId="03BB8EC0" w14:textId="77777777" w:rsidR="00E9279E" w:rsidRPr="00E9279E" w:rsidRDefault="00E9279E" w:rsidP="00E9279E">
      <w:pPr>
        <w:pStyle w:val="Normalindentado2"/>
        <w:numPr>
          <w:ilvl w:val="0"/>
          <w:numId w:val="4"/>
        </w:numPr>
        <w:rPr>
          <w:b/>
          <w:bCs/>
          <w:lang w:val="es-CO"/>
        </w:rPr>
      </w:pPr>
      <w:r w:rsidRPr="00E9279E">
        <w:rPr>
          <w:b/>
          <w:bCs/>
          <w:lang w:val="es-CO"/>
        </w:rPr>
        <w:t>. Mapeo de categorías demasiado rígido</w:t>
      </w:r>
    </w:p>
    <w:p w14:paraId="4D600BDA" w14:textId="77777777" w:rsidR="00E9279E" w:rsidRPr="00E9279E" w:rsidRDefault="00E9279E" w:rsidP="00E9279E">
      <w:pPr>
        <w:pStyle w:val="Normalindentado2"/>
        <w:rPr>
          <w:lang w:val="es-CO"/>
        </w:rPr>
      </w:pPr>
      <w:r w:rsidRPr="00E9279E">
        <w:rPr>
          <w:b/>
          <w:bCs/>
          <w:lang w:val="es-CO"/>
        </w:rPr>
        <w:t>Línea (dentro de </w:t>
      </w:r>
      <w:r w:rsidRPr="00E9279E">
        <w:rPr>
          <w:lang w:val="es-CO"/>
        </w:rPr>
        <w:t>normalize</w:t>
      </w:r>
      <w:r w:rsidRPr="00E9279E">
        <w:rPr>
          <w:b/>
          <w:bCs/>
          <w:lang w:val="es-CO"/>
        </w:rPr>
        <w:t>):</w:t>
      </w:r>
      <w:r w:rsidRPr="00E9279E">
        <w:rPr>
          <w:lang w:val="es-CO"/>
        </w:rPr>
        <w:t> if (s === 'estetica dental') return 'estetica';</w:t>
      </w:r>
      <w:r w:rsidRPr="00E9279E">
        <w:rPr>
          <w:lang w:val="es-CO"/>
        </w:rPr>
        <w:br/>
      </w:r>
      <w:r w:rsidRPr="00E9279E">
        <w:rPr>
          <w:b/>
          <w:bCs/>
          <w:lang w:val="es-CO"/>
        </w:rPr>
        <w:t>Problema:</w:t>
      </w:r>
      <w:r w:rsidRPr="00E9279E">
        <w:rPr>
          <w:lang w:val="es-CO"/>
        </w:rPr>
        <w:t> Solo se contempla una excepción. Si existen otras categorías con nombres compuestos (ej. "Blanqueamiento dental", "Cirugía oral") que deban normalizarse a un identificador diferente, el código fallará silenciosamente.</w:t>
      </w:r>
      <w:r w:rsidRPr="00E9279E">
        <w:rPr>
          <w:lang w:val="es-CO"/>
        </w:rPr>
        <w:br/>
      </w:r>
      <w:r w:rsidRPr="00E9279E">
        <w:rPr>
          <w:b/>
          <w:bCs/>
          <w:lang w:val="es-CO"/>
        </w:rPr>
        <w:t>Sugerencia:</w:t>
      </w:r>
    </w:p>
    <w:p w14:paraId="78B39B8F" w14:textId="77777777" w:rsidR="00E9279E" w:rsidRPr="00E9279E" w:rsidRDefault="00E9279E" w:rsidP="00E9279E">
      <w:pPr>
        <w:pStyle w:val="Normalindentado2"/>
        <w:numPr>
          <w:ilvl w:val="0"/>
          <w:numId w:val="33"/>
        </w:numPr>
        <w:rPr>
          <w:lang w:val="es-CO"/>
        </w:rPr>
      </w:pPr>
      <w:r w:rsidRPr="00E9279E">
        <w:rPr>
          <w:lang w:val="es-CO"/>
        </w:rPr>
        <w:t>Usar un objeto de mapeo configurable.</w:t>
      </w:r>
    </w:p>
    <w:p w14:paraId="1D63B656" w14:textId="77777777" w:rsidR="00E9279E" w:rsidRPr="00E9279E" w:rsidRDefault="00E9279E" w:rsidP="00E9279E">
      <w:pPr>
        <w:pStyle w:val="Normalindentado2"/>
        <w:numPr>
          <w:ilvl w:val="0"/>
          <w:numId w:val="33"/>
        </w:numPr>
        <w:rPr>
          <w:lang w:val="es-CO"/>
        </w:rPr>
      </w:pPr>
      <w:r w:rsidRPr="00E9279E">
        <w:rPr>
          <w:lang w:val="es-CO"/>
        </w:rPr>
        <w:t>O, idealmente, que el backend envíe ya un identificador normalizado (categoria_key) en lugar de depender de transformaciones en el frontend.</w:t>
      </w:r>
    </w:p>
    <w:p w14:paraId="5AD87303" w14:textId="77777777" w:rsidR="00E9279E" w:rsidRDefault="00E9279E" w:rsidP="00246073">
      <w:pPr>
        <w:pStyle w:val="Normalindentado2"/>
        <w:ind w:left="0"/>
      </w:pPr>
    </w:p>
    <w:p w14:paraId="1E7D95D7" w14:textId="77777777" w:rsidR="00E9279E" w:rsidRDefault="00E9279E" w:rsidP="00246073">
      <w:pPr>
        <w:pStyle w:val="Normalindentado2"/>
        <w:ind w:left="0"/>
      </w:pPr>
    </w:p>
    <w:p w14:paraId="7A3347CE" w14:textId="77777777" w:rsidR="00E9279E" w:rsidRDefault="00E9279E" w:rsidP="00246073">
      <w:pPr>
        <w:pStyle w:val="Normalindentado2"/>
        <w:ind w:left="0"/>
      </w:pPr>
    </w:p>
    <w:p w14:paraId="404DDB6B" w14:textId="77777777" w:rsidR="00E9279E" w:rsidRPr="000B133C" w:rsidRDefault="00E9279E" w:rsidP="00246073">
      <w:pPr>
        <w:pStyle w:val="Normalindentado2"/>
        <w:ind w:left="0"/>
      </w:pPr>
    </w:p>
    <w:sectPr w:rsidR="00E9279E" w:rsidRPr="000B133C" w:rsidSect="00A81ED4">
      <w:headerReference w:type="even" r:id="rId28"/>
      <w:headerReference w:type="default" r:id="rId29"/>
      <w:footerReference w:type="even" r:id="rId30"/>
      <w:footerReference w:type="default" r:id="rId31"/>
      <w:headerReference w:type="first" r:id="rId32"/>
      <w:footerReference w:type="first" r:id="rId33"/>
      <w:pgSz w:w="11906" w:h="16838"/>
      <w:pgMar w:top="1418" w:right="1701" w:bottom="1418" w:left="1701"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CAFB" w14:textId="77777777" w:rsidR="008B27A5" w:rsidRDefault="008B27A5">
      <w:r>
        <w:separator/>
      </w:r>
    </w:p>
  </w:endnote>
  <w:endnote w:type="continuationSeparator" w:id="0">
    <w:p w14:paraId="28070A79" w14:textId="77777777" w:rsidR="008B27A5" w:rsidRDefault="008B2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eeSans">
    <w:altName w:val="Calibri"/>
    <w:charset w:val="01"/>
    <w:family w:val="swiss"/>
    <w:pitch w:val="default"/>
  </w:font>
  <w:font w:name="Zurich XBlk BT">
    <w:altName w:val="Arial Black"/>
    <w:charset w:val="00"/>
    <w:family w:val="swiss"/>
    <w:pitch w:val="variable"/>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497C65F3" w14:textId="77777777">
      <w:tc>
        <w:tcPr>
          <w:tcW w:w="1947" w:type="dxa"/>
          <w:tcBorders>
            <w:top w:val="single" w:sz="4" w:space="0" w:color="000000"/>
          </w:tcBorders>
        </w:tcPr>
        <w:p w14:paraId="2C5C12A6"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6344371B"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B02E79E" w14:textId="77777777" w:rsidR="000F3C50" w:rsidRDefault="000F3C50">
          <w:pPr>
            <w:pStyle w:val="Encabezado"/>
            <w:jc w:val="right"/>
          </w:pPr>
          <w:r>
            <w:rPr>
              <w:color w:val="241A61"/>
              <w:sz w:val="16"/>
            </w:rPr>
            <w:t>Descripción de requisitos del sofware</w:t>
          </w:r>
        </w:p>
      </w:tc>
    </w:tr>
  </w:tbl>
  <w:p w14:paraId="445FF50B" w14:textId="77777777" w:rsidR="000F3C50" w:rsidRDefault="000F3C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ED0C" w14:textId="77777777" w:rsidR="000F3C50" w:rsidRDefault="000F3C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63B03CC2" w14:textId="77777777">
      <w:tc>
        <w:tcPr>
          <w:tcW w:w="1947" w:type="dxa"/>
          <w:tcBorders>
            <w:top w:val="single" w:sz="4" w:space="0" w:color="000000"/>
          </w:tcBorders>
        </w:tcPr>
        <w:p w14:paraId="4EC1BA0C"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790B42A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00A3C18" w14:textId="77777777" w:rsidR="000F3C50" w:rsidRDefault="000F3C50">
          <w:pPr>
            <w:pStyle w:val="Encabezado"/>
            <w:jc w:val="right"/>
          </w:pPr>
          <w:r>
            <w:rPr>
              <w:color w:val="241A61"/>
              <w:sz w:val="16"/>
            </w:rPr>
            <w:t>Descripción de requisitos del sofware</w:t>
          </w:r>
        </w:p>
      </w:tc>
    </w:tr>
  </w:tbl>
  <w:p w14:paraId="7B17C8B9" w14:textId="77777777" w:rsidR="000F3C50" w:rsidRDefault="000F3C5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0788" w14:textId="77777777" w:rsidR="000F3C50" w:rsidRDefault="000F3C5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B35F" w14:textId="77777777" w:rsidR="000F3C50" w:rsidRDefault="000F3C5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0F3C50" w14:paraId="78CDA9C1" w14:textId="77777777">
      <w:tc>
        <w:tcPr>
          <w:tcW w:w="1947" w:type="dxa"/>
          <w:tcBorders>
            <w:top w:val="single" w:sz="4" w:space="0" w:color="000000"/>
          </w:tcBorders>
        </w:tcPr>
        <w:p w14:paraId="77918F04"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26288D2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7CBCF9F2" w14:textId="6EFCCB13" w:rsidR="000F3C50" w:rsidRDefault="000F3C50">
          <w:pPr>
            <w:pStyle w:val="Encabezado"/>
            <w:jc w:val="right"/>
          </w:pPr>
          <w:r>
            <w:rPr>
              <w:color w:val="241A61"/>
              <w:sz w:val="16"/>
            </w:rPr>
            <w:t>Descripción de requisitos del sof</w:t>
          </w:r>
          <w:r w:rsidR="00A86758">
            <w:rPr>
              <w:color w:val="241A61"/>
              <w:sz w:val="16"/>
            </w:rPr>
            <w:t>t</w:t>
          </w:r>
          <w:r>
            <w:rPr>
              <w:color w:val="241A61"/>
              <w:sz w:val="16"/>
            </w:rPr>
            <w:t>ware</w:t>
          </w:r>
        </w:p>
      </w:tc>
    </w:tr>
  </w:tbl>
  <w:p w14:paraId="04F6403C" w14:textId="77777777" w:rsidR="000F3C50" w:rsidRDefault="000F3C5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88A4" w14:textId="77777777" w:rsidR="000F3C50" w:rsidRDefault="000F3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D7F75" w14:textId="77777777" w:rsidR="008B27A5" w:rsidRDefault="008B27A5">
      <w:r>
        <w:separator/>
      </w:r>
    </w:p>
  </w:footnote>
  <w:footnote w:type="continuationSeparator" w:id="0">
    <w:p w14:paraId="4C1D6FAA" w14:textId="77777777" w:rsidR="008B27A5" w:rsidRDefault="008B2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514"/>
      <w:gridCol w:w="1183"/>
    </w:tblGrid>
    <w:tr w:rsidR="000F3C50" w14:paraId="2D3930FE" w14:textId="77777777">
      <w:tc>
        <w:tcPr>
          <w:tcW w:w="1947" w:type="dxa"/>
          <w:tcBorders>
            <w:bottom w:val="single" w:sz="4" w:space="0" w:color="000000"/>
          </w:tcBorders>
        </w:tcPr>
        <w:p w14:paraId="4D526C1C" w14:textId="1A7B33AE" w:rsidR="000F3C50" w:rsidRDefault="000068D9">
          <w:pPr>
            <w:pStyle w:val="Encabezado"/>
            <w:rPr>
              <w:b/>
              <w:bCs/>
              <w:color w:val="241A61"/>
            </w:rPr>
          </w:pPr>
          <w:r>
            <w:rPr>
              <w:b/>
              <w:bCs/>
              <w:noProof/>
              <w:color w:val="241A61"/>
            </w:rPr>
            <w:drawing>
              <wp:inline distT="0" distB="0" distL="0" distR="0" wp14:anchorId="7DAB6AF0" wp14:editId="4FB2D3FB">
                <wp:extent cx="1150620" cy="464820"/>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solidFill>
                          <a:srgbClr val="FFFFFF"/>
                        </a:solidFill>
                        <a:ln>
                          <a:noFill/>
                        </a:ln>
                      </pic:spPr>
                    </pic:pic>
                  </a:graphicData>
                </a:graphic>
              </wp:inline>
            </w:drawing>
          </w:r>
        </w:p>
      </w:tc>
      <w:tc>
        <w:tcPr>
          <w:tcW w:w="5514" w:type="dxa"/>
          <w:tcBorders>
            <w:bottom w:val="single" w:sz="4" w:space="0" w:color="000000"/>
          </w:tcBorders>
          <w:vAlign w:val="center"/>
        </w:tcPr>
        <w:p w14:paraId="6E0A3A5F" w14:textId="77777777" w:rsidR="000F3C50" w:rsidRDefault="000F3C50">
          <w:pPr>
            <w:pStyle w:val="Encabezado"/>
            <w:jc w:val="center"/>
            <w:rPr>
              <w:b/>
              <w:bCs/>
              <w:color w:val="241A61"/>
            </w:rPr>
          </w:pPr>
          <w:r>
            <w:rPr>
              <w:b/>
              <w:bCs/>
              <w:color w:val="241A61"/>
            </w:rPr>
            <w:t>Modelo de ingeniería</w:t>
          </w:r>
        </w:p>
        <w:p w14:paraId="196E444D" w14:textId="77777777" w:rsidR="000F3C50" w:rsidRDefault="000F3C50">
          <w:pPr>
            <w:pStyle w:val="Encabezado"/>
            <w:jc w:val="center"/>
            <w:rPr>
              <w:color w:val="241A61"/>
            </w:rPr>
          </w:pPr>
          <w:r>
            <w:rPr>
              <w:b/>
              <w:bCs/>
              <w:color w:val="241A61"/>
            </w:rPr>
            <w:t>[Nombre documento]</w:t>
          </w:r>
        </w:p>
      </w:tc>
      <w:tc>
        <w:tcPr>
          <w:tcW w:w="1183" w:type="dxa"/>
          <w:tcBorders>
            <w:bottom w:val="single" w:sz="4" w:space="0" w:color="000000"/>
          </w:tcBorders>
          <w:vAlign w:val="center"/>
        </w:tcPr>
        <w:p w14:paraId="363F0621" w14:textId="77777777" w:rsidR="000F3C50" w:rsidRDefault="000F3C50">
          <w:pPr>
            <w:pStyle w:val="Encabezado"/>
            <w:jc w:val="right"/>
            <w:rPr>
              <w:color w:val="241A61"/>
            </w:rPr>
          </w:pPr>
          <w:r>
            <w:rPr>
              <w:color w:val="241A61"/>
            </w:rPr>
            <w:t>0.3</w:t>
          </w:r>
        </w:p>
        <w:p w14:paraId="2ADAF6C2"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061942D0" w14:textId="77777777" w:rsidR="000F3C50" w:rsidRDefault="000F3C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BD89" w14:textId="77777777" w:rsidR="000F3C50" w:rsidRDefault="000F3C50">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C2D1" w14:textId="77777777" w:rsidR="000F3C50" w:rsidRDefault="000F3C5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143"/>
      <w:gridCol w:w="1554"/>
    </w:tblGrid>
    <w:tr w:rsidR="000F3C50" w14:paraId="7E59F4FB" w14:textId="77777777">
      <w:tc>
        <w:tcPr>
          <w:tcW w:w="1947" w:type="dxa"/>
          <w:tcBorders>
            <w:bottom w:val="single" w:sz="4" w:space="0" w:color="000000"/>
          </w:tcBorders>
        </w:tcPr>
        <w:p w14:paraId="66ABC9D1" w14:textId="3EF90D21" w:rsidR="000F3C50" w:rsidRDefault="000068D9">
          <w:pPr>
            <w:pStyle w:val="Encabezado"/>
            <w:jc w:val="center"/>
          </w:pPr>
          <w:r>
            <w:rPr>
              <w:noProof/>
              <w:sz w:val="16"/>
            </w:rPr>
            <w:drawing>
              <wp:inline distT="0" distB="0" distL="0" distR="0" wp14:anchorId="0CF23F53" wp14:editId="7FFA4369">
                <wp:extent cx="807720" cy="39624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720" cy="396240"/>
                        </a:xfrm>
                        <a:prstGeom prst="rect">
                          <a:avLst/>
                        </a:prstGeom>
                        <a:solidFill>
                          <a:srgbClr val="FFFFFF"/>
                        </a:solidFill>
                        <a:ln>
                          <a:noFill/>
                        </a:ln>
                      </pic:spPr>
                    </pic:pic>
                  </a:graphicData>
                </a:graphic>
              </wp:inline>
            </w:drawing>
          </w:r>
        </w:p>
      </w:tc>
      <w:tc>
        <w:tcPr>
          <w:tcW w:w="5143" w:type="dxa"/>
          <w:tcBorders>
            <w:bottom w:val="single" w:sz="4" w:space="0" w:color="000000"/>
          </w:tcBorders>
          <w:vAlign w:val="center"/>
        </w:tcPr>
        <w:p w14:paraId="676A576D" w14:textId="77777777" w:rsidR="000F3C50" w:rsidRDefault="000F3C50">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75A8DE24" w14:textId="77777777" w:rsidR="000F3C50" w:rsidRDefault="000F3C50">
          <w:pPr>
            <w:pStyle w:val="Encabezado"/>
            <w:jc w:val="center"/>
            <w:rPr>
              <w:color w:val="241A61"/>
            </w:rPr>
          </w:pPr>
          <w:r>
            <w:rPr>
              <w:b/>
              <w:bCs/>
              <w:color w:val="241A61"/>
            </w:rPr>
            <w:t>Especificación de requisitos de software</w:t>
          </w:r>
        </w:p>
      </w:tc>
      <w:tc>
        <w:tcPr>
          <w:tcW w:w="1554" w:type="dxa"/>
          <w:tcBorders>
            <w:bottom w:val="single" w:sz="4" w:space="0" w:color="000000"/>
          </w:tcBorders>
          <w:vAlign w:val="center"/>
        </w:tcPr>
        <w:p w14:paraId="6A5EFA58" w14:textId="77777777" w:rsidR="000F3C50" w:rsidRDefault="000F3C50">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58B6F821"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5C185012" w14:textId="77777777" w:rsidR="000F3C50" w:rsidRDefault="000F3C5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A799" w14:textId="77777777" w:rsidR="000F3C50" w:rsidRDefault="000F3C50">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115B" w14:textId="77777777" w:rsidR="000F3C50" w:rsidRDefault="000F3C5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53" w:type="dxa"/>
      <w:tblLayout w:type="fixed"/>
      <w:tblCellMar>
        <w:left w:w="70" w:type="dxa"/>
        <w:right w:w="70" w:type="dxa"/>
      </w:tblCellMar>
      <w:tblLook w:val="0000" w:firstRow="0" w:lastRow="0" w:firstColumn="0" w:lastColumn="0" w:noHBand="0" w:noVBand="0"/>
    </w:tblPr>
    <w:tblGrid>
      <w:gridCol w:w="2038"/>
      <w:gridCol w:w="5388"/>
      <w:gridCol w:w="1627"/>
    </w:tblGrid>
    <w:tr w:rsidR="00A81ED4" w14:paraId="7EA7E154" w14:textId="77777777" w:rsidTr="00A81ED4">
      <w:trPr>
        <w:trHeight w:val="70"/>
      </w:trPr>
      <w:tc>
        <w:tcPr>
          <w:tcW w:w="2038" w:type="dxa"/>
          <w:tcBorders>
            <w:bottom w:val="single" w:sz="4" w:space="0" w:color="000000"/>
          </w:tcBorders>
        </w:tcPr>
        <w:p w14:paraId="11305D3F" w14:textId="472D7AE7" w:rsidR="00A81ED4" w:rsidRDefault="00A81ED4" w:rsidP="00A81ED4">
          <w:pPr>
            <w:pStyle w:val="Encabezado"/>
          </w:pPr>
        </w:p>
      </w:tc>
      <w:tc>
        <w:tcPr>
          <w:tcW w:w="5388" w:type="dxa"/>
          <w:tcBorders>
            <w:bottom w:val="single" w:sz="4" w:space="0" w:color="000000"/>
          </w:tcBorders>
          <w:vAlign w:val="center"/>
        </w:tcPr>
        <w:p w14:paraId="55B4D133" w14:textId="0EB24D46" w:rsidR="00A81ED4" w:rsidRDefault="00A81ED4" w:rsidP="00A81ED4">
          <w:pPr>
            <w:pStyle w:val="Encabezado"/>
            <w:rPr>
              <w:color w:val="241A61"/>
            </w:rPr>
          </w:pPr>
          <w:r>
            <w:rPr>
              <w:b/>
              <w:bCs/>
              <w:color w:val="241A61"/>
            </w:rPr>
            <w:t>Especificación de requisitos de software</w:t>
          </w:r>
        </w:p>
      </w:tc>
      <w:tc>
        <w:tcPr>
          <w:tcW w:w="1627" w:type="dxa"/>
          <w:tcBorders>
            <w:bottom w:val="single" w:sz="4" w:space="0" w:color="000000"/>
          </w:tcBorders>
          <w:vAlign w:val="center"/>
        </w:tcPr>
        <w:p w14:paraId="38AA771A" w14:textId="77777777" w:rsidR="00A81ED4" w:rsidRDefault="00A81ED4">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10</w:t>
          </w:r>
          <w:r>
            <w:rPr>
              <w:rStyle w:val="Nmerodepgina"/>
              <w:color w:val="241A61"/>
            </w:rPr>
            <w:fldChar w:fldCharType="end"/>
          </w:r>
        </w:p>
      </w:tc>
    </w:tr>
  </w:tbl>
  <w:p w14:paraId="097C5F43" w14:textId="05BCFF99" w:rsidR="000F3C50" w:rsidRDefault="000F3C50">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C346" w14:textId="77777777" w:rsidR="000F3C50" w:rsidRDefault="000F3C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1" w15:restartNumberingAfterBreak="0">
    <w:nsid w:val="00000002"/>
    <w:multiLevelType w:val="singleLevel"/>
    <w:tmpl w:val="00000002"/>
    <w:name w:val="WW8Num1"/>
    <w:lvl w:ilvl="0">
      <w:start w:val="1"/>
      <w:numFmt w:val="bullet"/>
      <w:lvlText w:val=""/>
      <w:lvlJc w:val="left"/>
      <w:pPr>
        <w:tabs>
          <w:tab w:val="num" w:pos="960"/>
        </w:tabs>
        <w:ind w:left="960" w:hanging="360"/>
      </w:pPr>
      <w:rPr>
        <w:rFonts w:ascii="Wingdings" w:hAnsi="Wingdings" w:cs="Wingdings"/>
        <w:color w:val="0000FF"/>
      </w:rPr>
    </w:lvl>
  </w:abstractNum>
  <w:abstractNum w:abstractNumId="2" w15:restartNumberingAfterBreak="0">
    <w:nsid w:val="00000003"/>
    <w:multiLevelType w:val="singleLevel"/>
    <w:tmpl w:val="00000003"/>
    <w:name w:val="WW8Num2"/>
    <w:lvl w:ilvl="0">
      <w:start w:val="1"/>
      <w:numFmt w:val="bullet"/>
      <w:lvlText w:val=""/>
      <w:lvlJc w:val="left"/>
      <w:pPr>
        <w:tabs>
          <w:tab w:val="num" w:pos="1560"/>
        </w:tabs>
        <w:ind w:left="1560" w:hanging="360"/>
      </w:pPr>
      <w:rPr>
        <w:rFonts w:ascii="Wingdings" w:hAnsi="Wingdings" w:cs="Wingdings"/>
        <w:color w:val="0000FF"/>
      </w:rPr>
    </w:lvl>
  </w:abstractNum>
  <w:abstractNum w:abstractNumId="3" w15:restartNumberingAfterBreak="0">
    <w:nsid w:val="00000004"/>
    <w:multiLevelType w:val="multilevel"/>
    <w:tmpl w:val="AA8E9942"/>
    <w:name w:val="WW8Num3"/>
    <w:lvl w:ilvl="0">
      <w:start w:val="1"/>
      <w:numFmt w:val="decimal"/>
      <w:pStyle w:val="Ttulo1"/>
      <w:lvlText w:val="%1"/>
      <w:lvlJc w:val="left"/>
      <w:pPr>
        <w:tabs>
          <w:tab w:val="num" w:pos="360"/>
        </w:tabs>
        <w:ind w:left="360" w:hanging="360"/>
      </w:pPr>
      <w:rPr>
        <w:color w:val="auto"/>
      </w:r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4" w15:restartNumberingAfterBreak="0">
    <w:nsid w:val="00000005"/>
    <w:multiLevelType w:val="singleLevel"/>
    <w:tmpl w:val="00000005"/>
    <w:name w:val="WW8Num4"/>
    <w:lvl w:ilvl="0">
      <w:start w:val="1"/>
      <w:numFmt w:val="bullet"/>
      <w:lvlText w:val=""/>
      <w:lvlJc w:val="left"/>
      <w:pPr>
        <w:tabs>
          <w:tab w:val="num" w:pos="1560"/>
        </w:tabs>
        <w:ind w:left="1560" w:hanging="360"/>
      </w:pPr>
      <w:rPr>
        <w:rFonts w:ascii="Wingdings" w:hAnsi="Wingdings" w:cs="Wingdings"/>
        <w:color w:val="0000FF"/>
      </w:rPr>
    </w:lvl>
  </w:abstractNum>
  <w:abstractNum w:abstractNumId="5" w15:restartNumberingAfterBreak="0">
    <w:nsid w:val="00000006"/>
    <w:multiLevelType w:val="singleLevel"/>
    <w:tmpl w:val="00000006"/>
    <w:name w:val="WW8Num5"/>
    <w:lvl w:ilvl="0">
      <w:start w:val="1"/>
      <w:numFmt w:val="bullet"/>
      <w:lvlText w:val=""/>
      <w:lvlJc w:val="left"/>
      <w:pPr>
        <w:tabs>
          <w:tab w:val="num" w:pos="1068"/>
        </w:tabs>
        <w:ind w:left="1068" w:hanging="360"/>
      </w:pPr>
      <w:rPr>
        <w:rFonts w:ascii="Wingdings" w:hAnsi="Wingdings" w:cs="Wingdings"/>
        <w:color w:val="0000FF"/>
      </w:rPr>
    </w:lvl>
  </w:abstractNum>
  <w:abstractNum w:abstractNumId="6" w15:restartNumberingAfterBreak="0">
    <w:nsid w:val="00000007"/>
    <w:multiLevelType w:val="singleLevel"/>
    <w:tmpl w:val="00000007"/>
    <w:name w:val="WW8Num6"/>
    <w:lvl w:ilvl="0">
      <w:start w:val="1"/>
      <w:numFmt w:val="bullet"/>
      <w:lvlText w:val=""/>
      <w:lvlJc w:val="left"/>
      <w:pPr>
        <w:tabs>
          <w:tab w:val="num" w:pos="1068"/>
        </w:tabs>
        <w:ind w:left="1068" w:hanging="360"/>
      </w:pPr>
      <w:rPr>
        <w:rFonts w:ascii="Wingdings" w:hAnsi="Wingdings" w:cs="Wingdings"/>
        <w:color w:val="0000FF"/>
      </w:rPr>
    </w:lvl>
  </w:abstractNum>
  <w:abstractNum w:abstractNumId="7" w15:restartNumberingAfterBreak="0">
    <w:nsid w:val="00000008"/>
    <w:multiLevelType w:val="singleLevel"/>
    <w:tmpl w:val="00000008"/>
    <w:name w:val="WW8Num7"/>
    <w:lvl w:ilvl="0">
      <w:start w:val="1"/>
      <w:numFmt w:val="bullet"/>
      <w:lvlText w:val=""/>
      <w:lvlJc w:val="left"/>
      <w:pPr>
        <w:tabs>
          <w:tab w:val="num" w:pos="1560"/>
        </w:tabs>
        <w:ind w:left="1560" w:hanging="360"/>
      </w:pPr>
      <w:rPr>
        <w:rFonts w:ascii="Wingdings" w:hAnsi="Wingdings" w:cs="Wingdings"/>
        <w:color w:val="0000FF"/>
      </w:rPr>
    </w:lvl>
  </w:abstractNum>
  <w:abstractNum w:abstractNumId="8" w15:restartNumberingAfterBreak="0">
    <w:nsid w:val="00000009"/>
    <w:multiLevelType w:val="singleLevel"/>
    <w:tmpl w:val="00000009"/>
    <w:name w:val="WW8Num8"/>
    <w:lvl w:ilvl="0">
      <w:start w:val="1"/>
      <w:numFmt w:val="bullet"/>
      <w:lvlText w:val=""/>
      <w:lvlJc w:val="left"/>
      <w:pPr>
        <w:tabs>
          <w:tab w:val="num" w:pos="1068"/>
        </w:tabs>
        <w:ind w:left="1068" w:hanging="360"/>
      </w:pPr>
      <w:rPr>
        <w:rFonts w:ascii="Wingdings" w:hAnsi="Wingdings" w:cs="Wingdings"/>
        <w:color w:val="0000FF"/>
      </w:rPr>
    </w:lvl>
  </w:abstractNum>
  <w:abstractNum w:abstractNumId="9" w15:restartNumberingAfterBreak="0">
    <w:nsid w:val="02BF0497"/>
    <w:multiLevelType w:val="multilevel"/>
    <w:tmpl w:val="770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954B3"/>
    <w:multiLevelType w:val="hybridMultilevel"/>
    <w:tmpl w:val="62782782"/>
    <w:lvl w:ilvl="0" w:tplc="C7966D2A">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1" w15:restartNumberingAfterBreak="0">
    <w:nsid w:val="07CE28E0"/>
    <w:multiLevelType w:val="hybridMultilevel"/>
    <w:tmpl w:val="EC504A26"/>
    <w:lvl w:ilvl="0" w:tplc="F2D435B6">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2" w15:restartNumberingAfterBreak="0">
    <w:nsid w:val="08945762"/>
    <w:multiLevelType w:val="hybridMultilevel"/>
    <w:tmpl w:val="4B347CBE"/>
    <w:lvl w:ilvl="0" w:tplc="6C6007DE">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5D0499F"/>
    <w:multiLevelType w:val="hybridMultilevel"/>
    <w:tmpl w:val="DB8418CA"/>
    <w:lvl w:ilvl="0" w:tplc="B6C8C226">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4" w15:restartNumberingAfterBreak="0">
    <w:nsid w:val="27E94404"/>
    <w:multiLevelType w:val="hybridMultilevel"/>
    <w:tmpl w:val="104C800E"/>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15" w15:restartNumberingAfterBreak="0">
    <w:nsid w:val="32AD5793"/>
    <w:multiLevelType w:val="multilevel"/>
    <w:tmpl w:val="B14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53BA7"/>
    <w:multiLevelType w:val="hybridMultilevel"/>
    <w:tmpl w:val="4E7A35F0"/>
    <w:lvl w:ilvl="0" w:tplc="240A000F">
      <w:start w:val="1"/>
      <w:numFmt w:val="decimal"/>
      <w:lvlText w:val="%1."/>
      <w:lvlJc w:val="left"/>
      <w:pPr>
        <w:ind w:left="2040" w:hanging="360"/>
      </w:pPr>
    </w:lvl>
    <w:lvl w:ilvl="1" w:tplc="240A0019" w:tentative="1">
      <w:start w:val="1"/>
      <w:numFmt w:val="lowerLetter"/>
      <w:lvlText w:val="%2."/>
      <w:lvlJc w:val="left"/>
      <w:pPr>
        <w:ind w:left="2760" w:hanging="360"/>
      </w:pPr>
    </w:lvl>
    <w:lvl w:ilvl="2" w:tplc="240A001B" w:tentative="1">
      <w:start w:val="1"/>
      <w:numFmt w:val="lowerRoman"/>
      <w:lvlText w:val="%3."/>
      <w:lvlJc w:val="right"/>
      <w:pPr>
        <w:ind w:left="3480" w:hanging="180"/>
      </w:pPr>
    </w:lvl>
    <w:lvl w:ilvl="3" w:tplc="240A000F" w:tentative="1">
      <w:start w:val="1"/>
      <w:numFmt w:val="decimal"/>
      <w:lvlText w:val="%4."/>
      <w:lvlJc w:val="left"/>
      <w:pPr>
        <w:ind w:left="4200" w:hanging="360"/>
      </w:pPr>
    </w:lvl>
    <w:lvl w:ilvl="4" w:tplc="240A0019" w:tentative="1">
      <w:start w:val="1"/>
      <w:numFmt w:val="lowerLetter"/>
      <w:lvlText w:val="%5."/>
      <w:lvlJc w:val="left"/>
      <w:pPr>
        <w:ind w:left="4920" w:hanging="360"/>
      </w:pPr>
    </w:lvl>
    <w:lvl w:ilvl="5" w:tplc="240A001B" w:tentative="1">
      <w:start w:val="1"/>
      <w:numFmt w:val="lowerRoman"/>
      <w:lvlText w:val="%6."/>
      <w:lvlJc w:val="right"/>
      <w:pPr>
        <w:ind w:left="5640" w:hanging="180"/>
      </w:pPr>
    </w:lvl>
    <w:lvl w:ilvl="6" w:tplc="240A000F" w:tentative="1">
      <w:start w:val="1"/>
      <w:numFmt w:val="decimal"/>
      <w:lvlText w:val="%7."/>
      <w:lvlJc w:val="left"/>
      <w:pPr>
        <w:ind w:left="6360" w:hanging="360"/>
      </w:pPr>
    </w:lvl>
    <w:lvl w:ilvl="7" w:tplc="240A0019" w:tentative="1">
      <w:start w:val="1"/>
      <w:numFmt w:val="lowerLetter"/>
      <w:lvlText w:val="%8."/>
      <w:lvlJc w:val="left"/>
      <w:pPr>
        <w:ind w:left="7080" w:hanging="360"/>
      </w:pPr>
    </w:lvl>
    <w:lvl w:ilvl="8" w:tplc="240A001B" w:tentative="1">
      <w:start w:val="1"/>
      <w:numFmt w:val="lowerRoman"/>
      <w:lvlText w:val="%9."/>
      <w:lvlJc w:val="right"/>
      <w:pPr>
        <w:ind w:left="7800" w:hanging="180"/>
      </w:pPr>
    </w:lvl>
  </w:abstractNum>
  <w:abstractNum w:abstractNumId="17" w15:restartNumberingAfterBreak="0">
    <w:nsid w:val="3E076612"/>
    <w:multiLevelType w:val="hybridMultilevel"/>
    <w:tmpl w:val="7168476C"/>
    <w:lvl w:ilvl="0" w:tplc="58D69E2C">
      <w:start w:val="1"/>
      <w:numFmt w:val="decimal"/>
      <w:lvlText w:val="%1."/>
      <w:lvlJc w:val="left"/>
      <w:pPr>
        <w:ind w:left="960" w:hanging="360"/>
      </w:pPr>
      <w:rPr>
        <w:rFonts w:hint="default"/>
        <w:i/>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8" w15:restartNumberingAfterBreak="0">
    <w:nsid w:val="44C04C45"/>
    <w:multiLevelType w:val="hybridMultilevel"/>
    <w:tmpl w:val="455C50C8"/>
    <w:lvl w:ilvl="0" w:tplc="9F2850E8">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9" w15:restartNumberingAfterBreak="0">
    <w:nsid w:val="4D061FBA"/>
    <w:multiLevelType w:val="multilevel"/>
    <w:tmpl w:val="AF0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96C05"/>
    <w:multiLevelType w:val="multilevel"/>
    <w:tmpl w:val="9B5EE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247F6C"/>
    <w:multiLevelType w:val="hybridMultilevel"/>
    <w:tmpl w:val="8054A180"/>
    <w:lvl w:ilvl="0" w:tplc="240A0001">
      <w:start w:val="1"/>
      <w:numFmt w:val="bullet"/>
      <w:lvlText w:val=""/>
      <w:lvlJc w:val="left"/>
      <w:pPr>
        <w:ind w:left="960" w:hanging="360"/>
      </w:pPr>
      <w:rPr>
        <w:rFonts w:ascii="Symbol" w:hAnsi="Symbol" w:hint="default"/>
      </w:rPr>
    </w:lvl>
    <w:lvl w:ilvl="1" w:tplc="240A0003" w:tentative="1">
      <w:start w:val="1"/>
      <w:numFmt w:val="bullet"/>
      <w:lvlText w:val="o"/>
      <w:lvlJc w:val="left"/>
      <w:pPr>
        <w:ind w:left="1680" w:hanging="360"/>
      </w:pPr>
      <w:rPr>
        <w:rFonts w:ascii="Courier New" w:hAnsi="Courier New" w:cs="Courier New" w:hint="default"/>
      </w:rPr>
    </w:lvl>
    <w:lvl w:ilvl="2" w:tplc="240A0005" w:tentative="1">
      <w:start w:val="1"/>
      <w:numFmt w:val="bullet"/>
      <w:lvlText w:val=""/>
      <w:lvlJc w:val="left"/>
      <w:pPr>
        <w:ind w:left="2400" w:hanging="360"/>
      </w:pPr>
      <w:rPr>
        <w:rFonts w:ascii="Wingdings" w:hAnsi="Wingdings" w:hint="default"/>
      </w:rPr>
    </w:lvl>
    <w:lvl w:ilvl="3" w:tplc="240A0001" w:tentative="1">
      <w:start w:val="1"/>
      <w:numFmt w:val="bullet"/>
      <w:lvlText w:val=""/>
      <w:lvlJc w:val="left"/>
      <w:pPr>
        <w:ind w:left="3120" w:hanging="360"/>
      </w:pPr>
      <w:rPr>
        <w:rFonts w:ascii="Symbol" w:hAnsi="Symbol" w:hint="default"/>
      </w:rPr>
    </w:lvl>
    <w:lvl w:ilvl="4" w:tplc="240A0003" w:tentative="1">
      <w:start w:val="1"/>
      <w:numFmt w:val="bullet"/>
      <w:lvlText w:val="o"/>
      <w:lvlJc w:val="left"/>
      <w:pPr>
        <w:ind w:left="3840" w:hanging="360"/>
      </w:pPr>
      <w:rPr>
        <w:rFonts w:ascii="Courier New" w:hAnsi="Courier New" w:cs="Courier New" w:hint="default"/>
      </w:rPr>
    </w:lvl>
    <w:lvl w:ilvl="5" w:tplc="240A0005" w:tentative="1">
      <w:start w:val="1"/>
      <w:numFmt w:val="bullet"/>
      <w:lvlText w:val=""/>
      <w:lvlJc w:val="left"/>
      <w:pPr>
        <w:ind w:left="4560" w:hanging="360"/>
      </w:pPr>
      <w:rPr>
        <w:rFonts w:ascii="Wingdings" w:hAnsi="Wingdings" w:hint="default"/>
      </w:rPr>
    </w:lvl>
    <w:lvl w:ilvl="6" w:tplc="240A0001" w:tentative="1">
      <w:start w:val="1"/>
      <w:numFmt w:val="bullet"/>
      <w:lvlText w:val=""/>
      <w:lvlJc w:val="left"/>
      <w:pPr>
        <w:ind w:left="5280" w:hanging="360"/>
      </w:pPr>
      <w:rPr>
        <w:rFonts w:ascii="Symbol" w:hAnsi="Symbol" w:hint="default"/>
      </w:rPr>
    </w:lvl>
    <w:lvl w:ilvl="7" w:tplc="240A0003" w:tentative="1">
      <w:start w:val="1"/>
      <w:numFmt w:val="bullet"/>
      <w:lvlText w:val="o"/>
      <w:lvlJc w:val="left"/>
      <w:pPr>
        <w:ind w:left="6000" w:hanging="360"/>
      </w:pPr>
      <w:rPr>
        <w:rFonts w:ascii="Courier New" w:hAnsi="Courier New" w:cs="Courier New" w:hint="default"/>
      </w:rPr>
    </w:lvl>
    <w:lvl w:ilvl="8" w:tplc="240A0005" w:tentative="1">
      <w:start w:val="1"/>
      <w:numFmt w:val="bullet"/>
      <w:lvlText w:val=""/>
      <w:lvlJc w:val="left"/>
      <w:pPr>
        <w:ind w:left="6720" w:hanging="360"/>
      </w:pPr>
      <w:rPr>
        <w:rFonts w:ascii="Wingdings" w:hAnsi="Wingdings" w:hint="default"/>
      </w:rPr>
    </w:lvl>
  </w:abstractNum>
  <w:abstractNum w:abstractNumId="22" w15:restartNumberingAfterBreak="0">
    <w:nsid w:val="5E687D09"/>
    <w:multiLevelType w:val="multilevel"/>
    <w:tmpl w:val="1C6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A64BD"/>
    <w:multiLevelType w:val="hybridMultilevel"/>
    <w:tmpl w:val="D606326C"/>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24" w15:restartNumberingAfterBreak="0">
    <w:nsid w:val="6C833A75"/>
    <w:multiLevelType w:val="multilevel"/>
    <w:tmpl w:val="D49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1776E"/>
    <w:multiLevelType w:val="multilevel"/>
    <w:tmpl w:val="FBAA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54966"/>
    <w:multiLevelType w:val="multilevel"/>
    <w:tmpl w:val="440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3708C"/>
    <w:multiLevelType w:val="multilevel"/>
    <w:tmpl w:val="F6F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77663">
    <w:abstractNumId w:val="0"/>
  </w:num>
  <w:num w:numId="2" w16cid:durableId="1808282022">
    <w:abstractNumId w:val="1"/>
  </w:num>
  <w:num w:numId="3" w16cid:durableId="1522665644">
    <w:abstractNumId w:val="2"/>
  </w:num>
  <w:num w:numId="4" w16cid:durableId="1457487052">
    <w:abstractNumId w:val="3"/>
  </w:num>
  <w:num w:numId="5" w16cid:durableId="1610358865">
    <w:abstractNumId w:val="4"/>
  </w:num>
  <w:num w:numId="6" w16cid:durableId="1825658005">
    <w:abstractNumId w:val="5"/>
  </w:num>
  <w:num w:numId="7" w16cid:durableId="362286586">
    <w:abstractNumId w:val="6"/>
  </w:num>
  <w:num w:numId="8" w16cid:durableId="1328438425">
    <w:abstractNumId w:val="7"/>
  </w:num>
  <w:num w:numId="9" w16cid:durableId="908267511">
    <w:abstractNumId w:val="8"/>
  </w:num>
  <w:num w:numId="10" w16cid:durableId="1692144690">
    <w:abstractNumId w:val="3"/>
  </w:num>
  <w:num w:numId="11" w16cid:durableId="1283656925">
    <w:abstractNumId w:val="19"/>
  </w:num>
  <w:num w:numId="12" w16cid:durableId="1534223496">
    <w:abstractNumId w:val="11"/>
  </w:num>
  <w:num w:numId="13" w16cid:durableId="977300034">
    <w:abstractNumId w:val="9"/>
  </w:num>
  <w:num w:numId="14" w16cid:durableId="1931966785">
    <w:abstractNumId w:val="24"/>
  </w:num>
  <w:num w:numId="15" w16cid:durableId="163860506">
    <w:abstractNumId w:val="27"/>
  </w:num>
  <w:num w:numId="16" w16cid:durableId="960233492">
    <w:abstractNumId w:val="15"/>
  </w:num>
  <w:num w:numId="17" w16cid:durableId="373773268">
    <w:abstractNumId w:val="14"/>
  </w:num>
  <w:num w:numId="18" w16cid:durableId="133643929">
    <w:abstractNumId w:val="16"/>
  </w:num>
  <w:num w:numId="19" w16cid:durableId="995105138">
    <w:abstractNumId w:val="13"/>
  </w:num>
  <w:num w:numId="20" w16cid:durableId="862207417">
    <w:abstractNumId w:val="17"/>
  </w:num>
  <w:num w:numId="21" w16cid:durableId="270821948">
    <w:abstractNumId w:val="18"/>
  </w:num>
  <w:num w:numId="22" w16cid:durableId="1581022895">
    <w:abstractNumId w:val="10"/>
  </w:num>
  <w:num w:numId="23" w16cid:durableId="1322201620">
    <w:abstractNumId w:val="3"/>
  </w:num>
  <w:num w:numId="24" w16cid:durableId="767426930">
    <w:abstractNumId w:val="3"/>
  </w:num>
  <w:num w:numId="25" w16cid:durableId="16743384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65186007">
    <w:abstractNumId w:val="20"/>
  </w:num>
  <w:num w:numId="27" w16cid:durableId="1401364566">
    <w:abstractNumId w:val="22"/>
  </w:num>
  <w:num w:numId="28" w16cid:durableId="1490487638">
    <w:abstractNumId w:val="3"/>
  </w:num>
  <w:num w:numId="29" w16cid:durableId="2079474808">
    <w:abstractNumId w:val="23"/>
  </w:num>
  <w:num w:numId="30" w16cid:durableId="1478258640">
    <w:abstractNumId w:val="21"/>
  </w:num>
  <w:num w:numId="31" w16cid:durableId="2051681947">
    <w:abstractNumId w:val="12"/>
  </w:num>
  <w:num w:numId="32" w16cid:durableId="1237938529">
    <w:abstractNumId w:val="25"/>
  </w:num>
  <w:num w:numId="33" w16cid:durableId="17132672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17"/>
    <w:rsid w:val="0000645D"/>
    <w:rsid w:val="000068D9"/>
    <w:rsid w:val="00013EF7"/>
    <w:rsid w:val="000B133C"/>
    <w:rsid w:val="000C39A3"/>
    <w:rsid w:val="000E1F70"/>
    <w:rsid w:val="000F3C50"/>
    <w:rsid w:val="00136306"/>
    <w:rsid w:val="00171F33"/>
    <w:rsid w:val="002042D9"/>
    <w:rsid w:val="00213323"/>
    <w:rsid w:val="00246073"/>
    <w:rsid w:val="00257E95"/>
    <w:rsid w:val="002C054B"/>
    <w:rsid w:val="002E2639"/>
    <w:rsid w:val="0032764F"/>
    <w:rsid w:val="00350C18"/>
    <w:rsid w:val="00354EF5"/>
    <w:rsid w:val="00355B23"/>
    <w:rsid w:val="00393CAE"/>
    <w:rsid w:val="0041775B"/>
    <w:rsid w:val="00420C82"/>
    <w:rsid w:val="00426511"/>
    <w:rsid w:val="0044209F"/>
    <w:rsid w:val="00452B65"/>
    <w:rsid w:val="004B639A"/>
    <w:rsid w:val="004E3752"/>
    <w:rsid w:val="0052483E"/>
    <w:rsid w:val="00535F6A"/>
    <w:rsid w:val="00551147"/>
    <w:rsid w:val="0056182B"/>
    <w:rsid w:val="00592846"/>
    <w:rsid w:val="00594FFC"/>
    <w:rsid w:val="005A471C"/>
    <w:rsid w:val="00632A01"/>
    <w:rsid w:val="00632F34"/>
    <w:rsid w:val="0063700E"/>
    <w:rsid w:val="00685B7F"/>
    <w:rsid w:val="006A6885"/>
    <w:rsid w:val="006B7C2A"/>
    <w:rsid w:val="006D0BED"/>
    <w:rsid w:val="0070112D"/>
    <w:rsid w:val="007270CA"/>
    <w:rsid w:val="00743B3F"/>
    <w:rsid w:val="00756118"/>
    <w:rsid w:val="00776FE2"/>
    <w:rsid w:val="00794D60"/>
    <w:rsid w:val="007B0104"/>
    <w:rsid w:val="007F76CF"/>
    <w:rsid w:val="00813A94"/>
    <w:rsid w:val="00815FBD"/>
    <w:rsid w:val="008810BC"/>
    <w:rsid w:val="0089714D"/>
    <w:rsid w:val="008B27A5"/>
    <w:rsid w:val="008C2035"/>
    <w:rsid w:val="008C7A92"/>
    <w:rsid w:val="008D468A"/>
    <w:rsid w:val="008D6D88"/>
    <w:rsid w:val="008E0DD8"/>
    <w:rsid w:val="008E2880"/>
    <w:rsid w:val="008E28B1"/>
    <w:rsid w:val="008F1F79"/>
    <w:rsid w:val="00903650"/>
    <w:rsid w:val="00904513"/>
    <w:rsid w:val="009201EF"/>
    <w:rsid w:val="00986E51"/>
    <w:rsid w:val="009A3FA1"/>
    <w:rsid w:val="009E6150"/>
    <w:rsid w:val="009F755E"/>
    <w:rsid w:val="00A04A17"/>
    <w:rsid w:val="00A27E0F"/>
    <w:rsid w:val="00A349F2"/>
    <w:rsid w:val="00A81ED4"/>
    <w:rsid w:val="00A86758"/>
    <w:rsid w:val="00A87BFD"/>
    <w:rsid w:val="00BA1939"/>
    <w:rsid w:val="00BE7D60"/>
    <w:rsid w:val="00BF0563"/>
    <w:rsid w:val="00C1472E"/>
    <w:rsid w:val="00C31FB4"/>
    <w:rsid w:val="00C415D0"/>
    <w:rsid w:val="00C737ED"/>
    <w:rsid w:val="00CE3806"/>
    <w:rsid w:val="00D16C67"/>
    <w:rsid w:val="00D33CC2"/>
    <w:rsid w:val="00D72F8D"/>
    <w:rsid w:val="00DB4611"/>
    <w:rsid w:val="00DB4790"/>
    <w:rsid w:val="00DC779E"/>
    <w:rsid w:val="00DE0E76"/>
    <w:rsid w:val="00DE1D0A"/>
    <w:rsid w:val="00E342B8"/>
    <w:rsid w:val="00E6670A"/>
    <w:rsid w:val="00E90E7B"/>
    <w:rsid w:val="00E9279E"/>
    <w:rsid w:val="00ED3646"/>
    <w:rsid w:val="00F50007"/>
    <w:rsid w:val="00F66AD3"/>
    <w:rsid w:val="00F66F4F"/>
    <w:rsid w:val="00FB16D3"/>
    <w:rsid w:val="00FB7789"/>
    <w:rsid w:val="00FD1878"/>
    <w:rsid w:val="0FE7A924"/>
    <w:rsid w:val="2EFA9648"/>
    <w:rsid w:val="5420D761"/>
    <w:rsid w:val="64810396"/>
    <w:rsid w:val="6EA1AC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D8C933"/>
  <w15:chartTrackingRefBased/>
  <w15:docId w15:val="{0200D09A-096E-4FFE-A10D-8FBCF697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878"/>
    <w:pPr>
      <w:suppressAutoHyphens/>
    </w:pPr>
    <w:rPr>
      <w:rFonts w:ascii="Arial" w:hAnsi="Arial" w:cs="Arial"/>
      <w:szCs w:val="24"/>
      <w:lang w:val="es-ES" w:eastAsia="zh-CN"/>
    </w:rPr>
  </w:style>
  <w:style w:type="paragraph" w:styleId="Ttulo1">
    <w:name w:val="heading 1"/>
    <w:basedOn w:val="Normal"/>
    <w:next w:val="Normalindentado1"/>
    <w:qFormat/>
    <w:pPr>
      <w:keepNext/>
      <w:numPr>
        <w:numId w:val="4"/>
      </w:numPr>
      <w:spacing w:before="240" w:after="60"/>
      <w:outlineLvl w:val="0"/>
    </w:pPr>
    <w:rPr>
      <w:b/>
      <w:bCs/>
      <w:kern w:val="1"/>
      <w:sz w:val="32"/>
      <w:szCs w:val="32"/>
    </w:rPr>
  </w:style>
  <w:style w:type="paragraph" w:styleId="Ttulo2">
    <w:name w:val="heading 2"/>
    <w:basedOn w:val="Normal"/>
    <w:next w:val="Normalindentado2"/>
    <w:qFormat/>
    <w:pPr>
      <w:keepNext/>
      <w:numPr>
        <w:ilvl w:val="1"/>
        <w:numId w:val="4"/>
      </w:numPr>
      <w:spacing w:before="240" w:after="60"/>
      <w:outlineLvl w:val="1"/>
    </w:pPr>
    <w:rPr>
      <w:b/>
      <w:bCs/>
      <w:iCs/>
      <w:sz w:val="28"/>
      <w:szCs w:val="28"/>
    </w:rPr>
  </w:style>
  <w:style w:type="paragraph" w:styleId="Ttulo3">
    <w:name w:val="heading 3"/>
    <w:basedOn w:val="Normal"/>
    <w:next w:val="Normalindentado3"/>
    <w:link w:val="Ttulo3Car"/>
    <w:qFormat/>
    <w:pPr>
      <w:keepNext/>
      <w:numPr>
        <w:ilvl w:val="2"/>
        <w:numId w:val="4"/>
      </w:numPr>
      <w:spacing w:before="240" w:after="60"/>
      <w:outlineLvl w:val="2"/>
    </w:pPr>
    <w:rPr>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Wingdings" w:hAnsi="Wingdings" w:cs="Wingdings"/>
      <w:color w:val="0000FF"/>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0">
    <w:name w:val="WW8Num2z0"/>
    <w:rPr>
      <w:rFonts w:ascii="Wingdings" w:hAnsi="Wingdings" w:cs="Wingdings"/>
      <w:color w:val="0000FF"/>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hAnsi="Wingdings" w:cs="Wingdings"/>
      <w:color w:val="0000FF"/>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Wingdings" w:hAnsi="Wingdings" w:cs="Wingdings"/>
      <w:color w:val="0000FF"/>
    </w:rPr>
  </w:style>
  <w:style w:type="character" w:customStyle="1" w:styleId="WW8Num5z1">
    <w:name w:val="WW8Num5z1"/>
    <w:rPr>
      <w:rFonts w:ascii="Times New Roman" w:eastAsia="Times New Roman" w:hAnsi="Times New Roman" w:cs="Times New Roman"/>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5z4">
    <w:name w:val="WW8Num5z4"/>
    <w:rPr>
      <w:rFonts w:ascii="Courier New" w:hAnsi="Courier New" w:cs="Courier New"/>
    </w:rPr>
  </w:style>
  <w:style w:type="character" w:customStyle="1" w:styleId="WW8Num6z0">
    <w:name w:val="WW8Num6z0"/>
    <w:rPr>
      <w:rFonts w:ascii="Wingdings" w:hAnsi="Wingdings" w:cs="Wingdings"/>
      <w:color w:val="0000FF"/>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color w:val="0000FF"/>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color w:val="0000FF"/>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acteresdenotaalpie">
    <w:name w:val="Caracteres de nota al pie"/>
    <w:rPr>
      <w:vertAlign w:val="superscript"/>
    </w:rPr>
  </w:style>
  <w:style w:type="character" w:customStyle="1" w:styleId="Trminodefinido">
    <w:name w:val="Término definido"/>
    <w:rPr>
      <w:i/>
    </w:rPr>
  </w:style>
  <w:style w:type="character" w:customStyle="1" w:styleId="Refdecomentario1">
    <w:name w:val="Ref. de comentario1"/>
    <w:rPr>
      <w:sz w:val="16"/>
      <w:szCs w:val="16"/>
    </w:rPr>
  </w:style>
  <w:style w:type="paragraph" w:customStyle="1" w:styleId="Encabezado1">
    <w:name w:val="Encabezado1"/>
    <w:basedOn w:val="Normal"/>
    <w:next w:val="Textoindependiente"/>
    <w:pPr>
      <w:spacing w:before="240" w:after="60"/>
      <w:jc w:val="center"/>
    </w:pPr>
    <w:rPr>
      <w:b/>
      <w:bCs/>
      <w:kern w:val="1"/>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FreeSans"/>
      <w:i/>
      <w:iCs/>
      <w:sz w:val="24"/>
    </w:rPr>
  </w:style>
  <w:style w:type="paragraph" w:customStyle="1" w:styleId="ndice">
    <w:name w:val="Índice"/>
    <w:basedOn w:val="Normal"/>
    <w:pPr>
      <w:suppressLineNumbers/>
    </w:pPr>
    <w:rPr>
      <w:rFonts w:cs="FreeSans"/>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cs="Zurich XBlk BT"/>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customStyle="1" w:styleId="Listaconnmeros1">
    <w:name w:val="Lista con números1"/>
    <w:basedOn w:val="Normal"/>
    <w:pPr>
      <w:tabs>
        <w:tab w:val="left" w:pos="360"/>
      </w:tabs>
      <w:ind w:left="360" w:hanging="360"/>
    </w:pPr>
  </w:style>
  <w:style w:type="paragraph" w:customStyle="1" w:styleId="Listaconnmeros21">
    <w:name w:val="Lista con números 21"/>
    <w:basedOn w:val="Normal"/>
    <w:pPr>
      <w:tabs>
        <w:tab w:val="left" w:pos="643"/>
      </w:tabs>
      <w:ind w:left="643" w:hanging="360"/>
    </w:pPr>
  </w:style>
  <w:style w:type="paragraph" w:customStyle="1" w:styleId="Listaconnmeros31">
    <w:name w:val="Lista con números 31"/>
    <w:basedOn w:val="Normal"/>
    <w:pPr>
      <w:tabs>
        <w:tab w:val="left" w:pos="926"/>
      </w:tabs>
      <w:ind w:left="926" w:hanging="360"/>
    </w:pPr>
  </w:style>
  <w:style w:type="paragraph" w:customStyle="1" w:styleId="Listaconnmeros41">
    <w:name w:val="Lista con números 41"/>
    <w:basedOn w:val="Normal"/>
    <w:pPr>
      <w:tabs>
        <w:tab w:val="left" w:pos="1209"/>
      </w:tabs>
      <w:ind w:left="1209" w:hanging="360"/>
    </w:pPr>
  </w:style>
  <w:style w:type="paragraph" w:customStyle="1" w:styleId="Listaconnmeros51">
    <w:name w:val="Lista con números 51"/>
    <w:basedOn w:val="Normal"/>
    <w:pPr>
      <w:tabs>
        <w:tab w:val="left" w:pos="1492"/>
      </w:tabs>
      <w:ind w:left="1492" w:hanging="360"/>
    </w:pPr>
  </w:style>
  <w:style w:type="paragraph" w:customStyle="1" w:styleId="Listaconvietas1">
    <w:name w:val="Lista con viñetas1"/>
    <w:basedOn w:val="Normal"/>
    <w:pPr>
      <w:tabs>
        <w:tab w:val="left" w:pos="360"/>
      </w:tabs>
      <w:ind w:left="360" w:hanging="360"/>
    </w:pPr>
  </w:style>
  <w:style w:type="paragraph" w:customStyle="1" w:styleId="Listaconvietas21">
    <w:name w:val="Lista con viñetas 21"/>
    <w:basedOn w:val="Normal"/>
    <w:pPr>
      <w:tabs>
        <w:tab w:val="left" w:pos="643"/>
      </w:tabs>
      <w:ind w:left="643" w:hanging="360"/>
    </w:pPr>
  </w:style>
  <w:style w:type="paragraph" w:customStyle="1" w:styleId="Listaconvietas31">
    <w:name w:val="Lista con viñetas 31"/>
    <w:basedOn w:val="Normal"/>
    <w:pPr>
      <w:tabs>
        <w:tab w:val="left" w:pos="926"/>
      </w:tabs>
      <w:ind w:left="926" w:hanging="360"/>
    </w:pPr>
  </w:style>
  <w:style w:type="paragraph" w:customStyle="1" w:styleId="Listaconvietas41">
    <w:name w:val="Lista con viñetas 41"/>
    <w:basedOn w:val="Normal"/>
    <w:pPr>
      <w:tabs>
        <w:tab w:val="left" w:pos="1209"/>
      </w:tabs>
      <w:ind w:left="1209" w:hanging="360"/>
    </w:pPr>
  </w:style>
  <w:style w:type="paragraph" w:customStyle="1" w:styleId="Listaconvietas51">
    <w:name w:val="Lista con viñetas 51"/>
    <w:basedOn w:val="Normal"/>
    <w:pPr>
      <w:tabs>
        <w:tab w:val="left" w:pos="1492"/>
      </w:tabs>
      <w:ind w:left="1492" w:hanging="360"/>
    </w:pPr>
  </w:style>
  <w:style w:type="paragraph" w:customStyle="1" w:styleId="Encabezadodenota1">
    <w:name w:val="Encabezado de nota1"/>
    <w:basedOn w:val="Normal"/>
    <w:next w:val="Normal"/>
  </w:style>
  <w:style w:type="paragraph" w:customStyle="1" w:styleId="Textoindependiente21">
    <w:name w:val="Texto independiente 21"/>
    <w:basedOn w:val="Normal"/>
    <w:pPr>
      <w:spacing w:line="360" w:lineRule="auto"/>
      <w:jc w:val="both"/>
    </w:pPr>
  </w:style>
  <w:style w:type="paragraph" w:customStyle="1" w:styleId="Cierre1">
    <w:name w:val="Cierre1"/>
    <w:basedOn w:val="Normal"/>
    <w:pPr>
      <w:ind w:left="4252"/>
    </w:pPr>
  </w:style>
  <w:style w:type="paragraph" w:customStyle="1" w:styleId="Continuarlista1">
    <w:name w:val="Continuar lista1"/>
    <w:basedOn w:val="Normal"/>
    <w:pPr>
      <w:spacing w:after="120"/>
      <w:ind w:left="283"/>
    </w:pPr>
  </w:style>
  <w:style w:type="paragraph" w:customStyle="1" w:styleId="Continuarlista21">
    <w:name w:val="Continuar lista 21"/>
    <w:basedOn w:val="Normal"/>
    <w:pPr>
      <w:spacing w:after="120"/>
      <w:ind w:left="566"/>
    </w:pPr>
  </w:style>
  <w:style w:type="paragraph" w:customStyle="1" w:styleId="Continuarlista31">
    <w:name w:val="Continuar lista 31"/>
    <w:basedOn w:val="Normal"/>
    <w:pPr>
      <w:spacing w:after="120"/>
      <w:ind w:left="849"/>
    </w:pPr>
  </w:style>
  <w:style w:type="paragraph" w:customStyle="1" w:styleId="Continuarlista41">
    <w:name w:val="Continuar lista 41"/>
    <w:basedOn w:val="Normal"/>
    <w:pPr>
      <w:spacing w:after="120"/>
      <w:ind w:left="1132"/>
    </w:pPr>
  </w:style>
  <w:style w:type="paragraph" w:customStyle="1" w:styleId="Continuarlista51">
    <w:name w:val="Continuar lista 51"/>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ind w:left="2880"/>
    </w:pPr>
  </w:style>
  <w:style w:type="paragraph" w:customStyle="1" w:styleId="Encabezadodelista1">
    <w:name w:val="Encabezado de lista1"/>
    <w:basedOn w:val="Normal"/>
    <w:next w:val="Normal"/>
    <w:pPr>
      <w:spacing w:before="120"/>
    </w:pPr>
    <w:rPr>
      <w:b/>
      <w:bCs/>
    </w:rPr>
  </w:style>
  <w:style w:type="paragraph" w:customStyle="1" w:styleId="Contenidodelista">
    <w:name w:val="Contenido de lista"/>
    <w:basedOn w:val="Normal"/>
    <w:pPr>
      <w:ind w:left="567"/>
    </w:pPr>
  </w:style>
  <w:style w:type="paragraph" w:customStyle="1" w:styleId="Encabezadodemensaje1">
    <w:name w:val="Encabezado de mensaje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pPr>
      <w:spacing w:before="120" w:after="120"/>
    </w:pPr>
    <w:rPr>
      <w:b/>
      <w:bCs/>
      <w:szCs w:val="20"/>
    </w:rPr>
  </w:style>
  <w:style w:type="paragraph" w:customStyle="1" w:styleId="Fecha1">
    <w:name w:val="Fecha1"/>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customStyle="1" w:styleId="WW-ndice4">
    <w:name w:val="WW-Índice 4"/>
    <w:basedOn w:val="Normal"/>
    <w:next w:val="Normal"/>
    <w:pPr>
      <w:ind w:left="960" w:hanging="240"/>
    </w:pPr>
  </w:style>
  <w:style w:type="paragraph" w:customStyle="1" w:styleId="WW-ndice5">
    <w:name w:val="WW-Índice 5"/>
    <w:basedOn w:val="Normal"/>
    <w:next w:val="Normal"/>
    <w:pPr>
      <w:ind w:left="1200" w:hanging="240"/>
    </w:pPr>
  </w:style>
  <w:style w:type="paragraph" w:customStyle="1" w:styleId="WW-ndice6">
    <w:name w:val="WW-Índice 6"/>
    <w:basedOn w:val="Normal"/>
    <w:next w:val="Normal"/>
    <w:pPr>
      <w:ind w:left="1440" w:hanging="240"/>
    </w:pPr>
  </w:style>
  <w:style w:type="paragraph" w:customStyle="1" w:styleId="WW-ndice7">
    <w:name w:val="WW-Índice 7"/>
    <w:basedOn w:val="Normal"/>
    <w:next w:val="Normal"/>
    <w:pPr>
      <w:ind w:left="1680" w:hanging="240"/>
    </w:pPr>
  </w:style>
  <w:style w:type="paragraph" w:customStyle="1" w:styleId="WW-ndice8">
    <w:name w:val="WW-Índice 8"/>
    <w:basedOn w:val="Normal"/>
    <w:next w:val="Normal"/>
    <w:pPr>
      <w:ind w:left="1920" w:hanging="240"/>
    </w:pPr>
  </w:style>
  <w:style w:type="paragraph" w:customStyle="1" w:styleId="WW-ndice9">
    <w:name w:val="WW-Índice 9"/>
    <w:basedOn w:val="Normal"/>
    <w:next w:val="Normal"/>
    <w:pPr>
      <w:ind w:left="2160" w:hanging="240"/>
    </w:pPr>
  </w:style>
  <w:style w:type="paragraph" w:styleId="Listaconvietas2">
    <w:name w:val="List Bullet 2"/>
    <w:basedOn w:val="Normal"/>
    <w:pPr>
      <w:ind w:left="566" w:hanging="283"/>
    </w:pPr>
  </w:style>
  <w:style w:type="paragraph" w:styleId="Listaconvietas3">
    <w:name w:val="List Bullet 3"/>
    <w:basedOn w:val="Normal"/>
    <w:pPr>
      <w:ind w:left="849" w:hanging="283"/>
    </w:pPr>
  </w:style>
  <w:style w:type="paragraph" w:styleId="Listaconvietas4">
    <w:name w:val="List Bullet 4"/>
    <w:basedOn w:val="Normal"/>
    <w:pPr>
      <w:ind w:left="1132" w:hanging="283"/>
    </w:pPr>
  </w:style>
  <w:style w:type="paragraph" w:styleId="Listaconvietas5">
    <w:name w:val="List Bullet 5"/>
    <w:basedOn w:val="Normal"/>
    <w:pPr>
      <w:ind w:left="1415" w:hanging="283"/>
    </w:pPr>
  </w:style>
  <w:style w:type="paragraph" w:customStyle="1" w:styleId="Mapadeldocumento1">
    <w:name w:val="Mapa del documento1"/>
    <w:basedOn w:val="Normal"/>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szCs w:val="20"/>
    </w:rPr>
  </w:style>
  <w:style w:type="paragraph" w:customStyle="1" w:styleId="Saludo1">
    <w:name w:val="Saludo1"/>
    <w:basedOn w:val="Normal"/>
    <w:next w:val="Normal"/>
  </w:style>
  <w:style w:type="paragraph" w:customStyle="1" w:styleId="Sangra2detindependiente1">
    <w:name w:val="Sangría 2 de t. independiente1"/>
    <w:basedOn w:val="Normal"/>
    <w:pPr>
      <w:spacing w:after="120" w:line="480" w:lineRule="auto"/>
      <w:ind w:left="283"/>
    </w:pPr>
  </w:style>
  <w:style w:type="paragraph" w:customStyle="1" w:styleId="Sangra3detindependiente1">
    <w:name w:val="Sangría 3 de t. independiente1"/>
    <w:basedOn w:val="Normal"/>
    <w:pPr>
      <w:spacing w:after="120"/>
      <w:ind w:left="283"/>
    </w:pPr>
    <w:rPr>
      <w:sz w:val="16"/>
      <w:szCs w:val="16"/>
    </w:rPr>
  </w:style>
  <w:style w:type="paragraph" w:styleId="Sangradetextonormal">
    <w:name w:val="Body Text Indent"/>
    <w:basedOn w:val="Normal"/>
    <w:pPr>
      <w:spacing w:after="120"/>
      <w:ind w:left="283"/>
    </w:pPr>
  </w:style>
  <w:style w:type="paragraph" w:customStyle="1" w:styleId="Sangranormal1">
    <w:name w:val="Sangría normal1"/>
    <w:basedOn w:val="Normal"/>
    <w:pPr>
      <w:ind w:left="708"/>
    </w:pPr>
  </w:style>
  <w:style w:type="paragraph" w:styleId="Subttulo">
    <w:name w:val="Subtitle"/>
    <w:basedOn w:val="Normal"/>
    <w:next w:val="Textoindependiente"/>
    <w:qFormat/>
    <w:pPr>
      <w:spacing w:after="60"/>
      <w:jc w:val="center"/>
    </w:pPr>
  </w:style>
  <w:style w:type="paragraph" w:customStyle="1" w:styleId="Tabladeilustraciones1">
    <w:name w:val="Tabla de ilustraciones1"/>
    <w:basedOn w:val="Normal"/>
    <w:next w:val="Normal"/>
    <w:pPr>
      <w:ind w:left="480" w:hanging="480"/>
    </w:pPr>
  </w:style>
  <w:style w:type="paragraph" w:customStyle="1" w:styleId="Textocomentario1">
    <w:name w:val="Texto comentario1"/>
    <w:basedOn w:val="Normal"/>
    <w:rPr>
      <w:szCs w:val="20"/>
    </w:rPr>
  </w:style>
  <w:style w:type="paragraph" w:customStyle="1" w:styleId="Textoconsangra1">
    <w:name w:val="Texto con sangría1"/>
    <w:basedOn w:val="Normal"/>
    <w:next w:val="Normal"/>
    <w:pPr>
      <w:ind w:left="240" w:hanging="240"/>
    </w:pPr>
  </w:style>
  <w:style w:type="paragraph" w:customStyle="1" w:styleId="Textodebloque1">
    <w:name w:val="Texto de bloque1"/>
    <w:basedOn w:val="Normal"/>
    <w:pPr>
      <w:spacing w:after="120"/>
      <w:ind w:left="1440" w:right="1440"/>
    </w:pPr>
  </w:style>
  <w:style w:type="paragraph" w:customStyle="1" w:styleId="Textoindependiente31">
    <w:name w:val="Texto independiente 31"/>
    <w:basedOn w:val="Normal"/>
    <w:pPr>
      <w:spacing w:after="120"/>
    </w:pPr>
    <w:rPr>
      <w:sz w:val="16"/>
      <w:szCs w:val="16"/>
    </w:rPr>
  </w:style>
  <w:style w:type="paragraph" w:customStyle="1" w:styleId="Textoindependienteprimerasangra1">
    <w:name w:val="Texto independiente primera sangría1"/>
    <w:basedOn w:val="Textoindependiente"/>
    <w:pPr>
      <w:spacing w:after="120"/>
      <w:ind w:firstLine="210"/>
    </w:pPr>
    <w:rPr>
      <w:sz w:val="24"/>
    </w:rPr>
  </w:style>
  <w:style w:type="paragraph" w:customStyle="1" w:styleId="Textoindependienteprimerasangra21">
    <w:name w:val="Texto independiente primera sangría 21"/>
    <w:basedOn w:val="Sangradetextonormal"/>
    <w:pPr>
      <w:ind w:firstLine="210"/>
    </w:pPr>
  </w:style>
  <w:style w:type="paragraph" w:customStyle="1" w:styleId="Textomacro1">
    <w:name w:val="Tex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es-ES" w:eastAsia="zh-CN"/>
    </w:rPr>
  </w:style>
  <w:style w:type="paragraph" w:styleId="Textonotaalfinal">
    <w:name w:val="endnote text"/>
    <w:basedOn w:val="Normal"/>
    <w:rPr>
      <w:szCs w:val="20"/>
    </w:rPr>
  </w:style>
  <w:style w:type="paragraph" w:customStyle="1" w:styleId="Textosinformato1">
    <w:name w:val="Texto sin formato1"/>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pPr>
      <w:numPr>
        <w:numId w:val="0"/>
      </w:numPr>
    </w:p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cs="Arial"/>
      <w:b/>
      <w:bCs/>
      <w:color w:val="5F5F5F"/>
      <w:szCs w:val="22"/>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10">
    <w:name w:val="Índice 10"/>
    <w:basedOn w:val="ndice"/>
    <w:pPr>
      <w:tabs>
        <w:tab w:val="right" w:leader="dot" w:pos="7425"/>
      </w:tabs>
      <w:ind w:left="2547"/>
    </w:pPr>
  </w:style>
  <w:style w:type="paragraph" w:styleId="Prrafodelista">
    <w:name w:val="List Paragraph"/>
    <w:basedOn w:val="Normal"/>
    <w:uiPriority w:val="34"/>
    <w:qFormat/>
    <w:rsid w:val="00594FFC"/>
    <w:pPr>
      <w:ind w:left="720"/>
      <w:contextualSpacing/>
    </w:pPr>
  </w:style>
  <w:style w:type="character" w:styleId="Fuerte">
    <w:name w:val="Strong"/>
    <w:basedOn w:val="Fuentedeprrafopredeter"/>
    <w:uiPriority w:val="22"/>
    <w:qFormat/>
    <w:rsid w:val="00C737ED"/>
    <w:rPr>
      <w:b/>
      <w:bCs/>
    </w:rPr>
  </w:style>
  <w:style w:type="character" w:customStyle="1" w:styleId="Ttulo3Car">
    <w:name w:val="Título 3 Car"/>
    <w:basedOn w:val="Fuentedeprrafopredeter"/>
    <w:link w:val="Ttulo3"/>
    <w:rsid w:val="006D0BED"/>
    <w:rPr>
      <w:rFonts w:ascii="Arial" w:hAnsi="Arial" w:cs="Arial"/>
      <w:b/>
      <w:bCs/>
      <w:sz w:val="26"/>
      <w:szCs w:val="26"/>
      <w:lang w:val="es-E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image" Target="media/image11.png"/><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0.png"/><Relationship Id="rId28" Type="http://schemas.openxmlformats.org/officeDocument/2006/relationships/header" Target="header6.xml"/><Relationship Id="rId10" Type="http://schemas.openxmlformats.org/officeDocument/2006/relationships/header" Target="header3.xml"/><Relationship Id="rId19" Type="http://schemas.openxmlformats.org/officeDocument/2006/relationships/image" Target="media/image6.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5.xml"/><Relationship Id="rId35" Type="http://schemas.openxmlformats.org/officeDocument/2006/relationships/theme" Target="theme/theme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515</Words>
  <Characters>2833</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carlos chaparro lopez</cp:lastModifiedBy>
  <cp:revision>37</cp:revision>
  <cp:lastPrinted>2003-02-19T14:46:00Z</cp:lastPrinted>
  <dcterms:created xsi:type="dcterms:W3CDTF">2025-09-30T23:53:00Z</dcterms:created>
  <dcterms:modified xsi:type="dcterms:W3CDTF">2026-02-12T23:28:00Z</dcterms:modified>
</cp:coreProperties>
</file>